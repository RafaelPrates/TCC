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80E75" w14:textId="77777777" w:rsidR="00372E07" w:rsidRDefault="00372E07">
      <w:pPr>
        <w:autoSpaceDE w:val="0"/>
        <w:jc w:val="center"/>
        <w:rPr>
          <w:b/>
        </w:rPr>
      </w:pPr>
      <w:r>
        <w:rPr>
          <w:b/>
          <w:bCs/>
        </w:rPr>
        <w:t xml:space="preserve">INSTITUTO FEDERAL DE EDUCAÇÃO, CIÊNCIA E TECNOLOGIA SUL-RIO-GRANDENSE - IFSUL, </w:t>
      </w:r>
      <w:r>
        <w:rPr>
          <w:b/>
          <w:i/>
        </w:rPr>
        <w:t>CAMPUS</w:t>
      </w:r>
      <w:r w:rsidR="006B0543">
        <w:rPr>
          <w:b/>
        </w:rPr>
        <w:t xml:space="preserve"> CHARQUEADAS</w:t>
      </w:r>
    </w:p>
    <w:p w14:paraId="35FF81DC" w14:textId="77777777" w:rsidR="00372E07" w:rsidRDefault="00372E07">
      <w:pPr>
        <w:pStyle w:val="Default"/>
        <w:ind w:left="0" w:firstLine="0"/>
        <w:jc w:val="center"/>
        <w:rPr>
          <w:color w:val="FF0000"/>
        </w:rPr>
      </w:pPr>
      <w:r>
        <w:rPr>
          <w:b/>
        </w:rPr>
        <w:t>CURSO DE TECNOLOGIA EM</w:t>
      </w:r>
      <w:r>
        <w:rPr>
          <w:b/>
        </w:rPr>
        <w:softHyphen/>
        <w:t xml:space="preserve"> SISTEMAS PARA INTERNET</w:t>
      </w:r>
    </w:p>
    <w:p w14:paraId="2625A938" w14:textId="77777777" w:rsidR="00372E07" w:rsidRDefault="00372E07">
      <w:pPr>
        <w:autoSpaceDE w:val="0"/>
        <w:rPr>
          <w:b/>
          <w:bCs/>
        </w:rPr>
      </w:pPr>
    </w:p>
    <w:p w14:paraId="0DD98A16" w14:textId="77777777" w:rsidR="00372E07" w:rsidRDefault="00372E07">
      <w:pPr>
        <w:autoSpaceDE w:val="0"/>
        <w:rPr>
          <w:b/>
          <w:bCs/>
        </w:rPr>
      </w:pPr>
    </w:p>
    <w:p w14:paraId="6D931F11" w14:textId="77777777" w:rsidR="00372E07" w:rsidRDefault="00372E07">
      <w:pPr>
        <w:autoSpaceDE w:val="0"/>
        <w:rPr>
          <w:b/>
          <w:bCs/>
        </w:rPr>
      </w:pPr>
    </w:p>
    <w:p w14:paraId="401BCE68" w14:textId="77777777" w:rsidR="00372E07" w:rsidRDefault="00372E07">
      <w:pPr>
        <w:autoSpaceDE w:val="0"/>
        <w:rPr>
          <w:b/>
          <w:bCs/>
        </w:rPr>
      </w:pPr>
    </w:p>
    <w:p w14:paraId="05CA2FBF" w14:textId="77777777" w:rsidR="00372E07" w:rsidRDefault="00372E07">
      <w:pPr>
        <w:autoSpaceDE w:val="0"/>
        <w:rPr>
          <w:b/>
          <w:bCs/>
        </w:rPr>
      </w:pPr>
    </w:p>
    <w:p w14:paraId="38965C33" w14:textId="77777777" w:rsidR="00372E07" w:rsidRDefault="00372E07">
      <w:pPr>
        <w:autoSpaceDE w:val="0"/>
        <w:rPr>
          <w:b/>
          <w:bCs/>
        </w:rPr>
      </w:pPr>
    </w:p>
    <w:p w14:paraId="7B5BD1A3" w14:textId="77777777" w:rsidR="00372E07" w:rsidRDefault="006B0543">
      <w:pPr>
        <w:autoSpaceDE w:val="0"/>
        <w:jc w:val="center"/>
        <w:rPr>
          <w:color w:val="FF0000"/>
          <w:sz w:val="20"/>
        </w:rPr>
      </w:pPr>
      <w:r>
        <w:rPr>
          <w:b/>
          <w:bCs/>
        </w:rPr>
        <w:t>RAFAEL DE SOUZA PRATES</w:t>
      </w:r>
    </w:p>
    <w:p w14:paraId="0C865480" w14:textId="77777777" w:rsidR="00372E07" w:rsidRDefault="00372E07">
      <w:pPr>
        <w:autoSpaceDE w:val="0"/>
        <w:jc w:val="center"/>
        <w:rPr>
          <w:color w:val="FF0000"/>
        </w:rPr>
      </w:pPr>
    </w:p>
    <w:p w14:paraId="186476C3" w14:textId="77777777" w:rsidR="006B0543" w:rsidRDefault="006B0543">
      <w:pPr>
        <w:autoSpaceDE w:val="0"/>
        <w:jc w:val="center"/>
        <w:rPr>
          <w:b/>
          <w:bCs/>
        </w:rPr>
      </w:pPr>
    </w:p>
    <w:p w14:paraId="612CDC85" w14:textId="77777777" w:rsidR="00372E07" w:rsidRDefault="00372E07">
      <w:pPr>
        <w:autoSpaceDE w:val="0"/>
        <w:jc w:val="center"/>
        <w:rPr>
          <w:b/>
          <w:bCs/>
        </w:rPr>
      </w:pPr>
    </w:p>
    <w:p w14:paraId="1114D7AD" w14:textId="77777777" w:rsidR="00372E07" w:rsidRDefault="00372E07">
      <w:pPr>
        <w:autoSpaceDE w:val="0"/>
        <w:jc w:val="center"/>
        <w:rPr>
          <w:b/>
          <w:bCs/>
        </w:rPr>
      </w:pPr>
    </w:p>
    <w:p w14:paraId="67A2B6E7" w14:textId="77777777" w:rsidR="00372E07" w:rsidRDefault="00372E07">
      <w:pPr>
        <w:autoSpaceDE w:val="0"/>
        <w:jc w:val="center"/>
        <w:rPr>
          <w:b/>
          <w:bCs/>
        </w:rPr>
      </w:pPr>
    </w:p>
    <w:p w14:paraId="684F9874" w14:textId="77777777" w:rsidR="00372E07" w:rsidRDefault="00372E07">
      <w:pPr>
        <w:autoSpaceDE w:val="0"/>
        <w:jc w:val="center"/>
        <w:rPr>
          <w:b/>
          <w:bCs/>
        </w:rPr>
      </w:pPr>
    </w:p>
    <w:p w14:paraId="5098807E" w14:textId="77777777" w:rsidR="00372E07" w:rsidRDefault="00372E07">
      <w:pPr>
        <w:autoSpaceDE w:val="0"/>
        <w:jc w:val="center"/>
        <w:rPr>
          <w:b/>
          <w:bCs/>
        </w:rPr>
      </w:pPr>
    </w:p>
    <w:p w14:paraId="05864043" w14:textId="77777777" w:rsidR="00372E07" w:rsidRDefault="006B0543">
      <w:pPr>
        <w:autoSpaceDE w:val="0"/>
        <w:jc w:val="center"/>
        <w:rPr>
          <w:color w:val="FF0000"/>
          <w:sz w:val="20"/>
        </w:rPr>
      </w:pPr>
      <w:r>
        <w:rPr>
          <w:b/>
          <w:bCs/>
          <w:sz w:val="28"/>
        </w:rPr>
        <w:t>eMenu – SISTEMA PARA GERENCIAMENTO DE PEDIDOS EM RESTAURANTES</w:t>
      </w:r>
    </w:p>
    <w:p w14:paraId="0A5BFFB1" w14:textId="77777777" w:rsidR="00372E07" w:rsidRDefault="00372E07">
      <w:pPr>
        <w:autoSpaceDE w:val="0"/>
        <w:jc w:val="center"/>
        <w:rPr>
          <w:color w:val="FF0000"/>
        </w:rPr>
      </w:pPr>
    </w:p>
    <w:p w14:paraId="066CE95E" w14:textId="77777777" w:rsidR="006B0543" w:rsidRDefault="006B0543">
      <w:pPr>
        <w:autoSpaceDE w:val="0"/>
        <w:jc w:val="center"/>
        <w:rPr>
          <w:b/>
          <w:bCs/>
        </w:rPr>
      </w:pPr>
    </w:p>
    <w:p w14:paraId="1B417A3E" w14:textId="77777777" w:rsidR="00372E07" w:rsidRDefault="00372E07">
      <w:pPr>
        <w:autoSpaceDE w:val="0"/>
        <w:jc w:val="center"/>
        <w:rPr>
          <w:b/>
          <w:bCs/>
        </w:rPr>
      </w:pPr>
    </w:p>
    <w:p w14:paraId="39FB4DC1" w14:textId="77777777" w:rsidR="00372E07" w:rsidRDefault="00372E07">
      <w:pPr>
        <w:autoSpaceDE w:val="0"/>
        <w:jc w:val="center"/>
        <w:rPr>
          <w:b/>
          <w:bCs/>
        </w:rPr>
      </w:pPr>
    </w:p>
    <w:p w14:paraId="78E2A58C" w14:textId="77777777" w:rsidR="00372E07" w:rsidRDefault="00372E07">
      <w:pPr>
        <w:autoSpaceDE w:val="0"/>
        <w:jc w:val="center"/>
        <w:rPr>
          <w:b/>
          <w:bCs/>
        </w:rPr>
      </w:pPr>
    </w:p>
    <w:p w14:paraId="29F5F428" w14:textId="77777777" w:rsidR="00372E07" w:rsidRDefault="00372E07">
      <w:pPr>
        <w:autoSpaceDE w:val="0"/>
        <w:jc w:val="center"/>
        <w:rPr>
          <w:b/>
          <w:bCs/>
        </w:rPr>
      </w:pPr>
    </w:p>
    <w:p w14:paraId="5BA46597" w14:textId="77777777" w:rsidR="00372E07" w:rsidRDefault="00372E07">
      <w:pPr>
        <w:autoSpaceDE w:val="0"/>
        <w:jc w:val="center"/>
        <w:rPr>
          <w:b/>
          <w:bCs/>
        </w:rPr>
      </w:pPr>
    </w:p>
    <w:p w14:paraId="4CDA4180" w14:textId="77777777" w:rsidR="00372E07" w:rsidRDefault="000E5AF9">
      <w:pPr>
        <w:autoSpaceDE w:val="0"/>
        <w:jc w:val="center"/>
        <w:rPr>
          <w:color w:val="FF0000"/>
          <w:sz w:val="20"/>
        </w:rPr>
      </w:pPr>
      <w:r>
        <w:rPr>
          <w:b/>
          <w:bCs/>
        </w:rPr>
        <w:t xml:space="preserve">Orientador: </w:t>
      </w:r>
      <w:r w:rsidR="006B0543">
        <w:rPr>
          <w:b/>
          <w:bCs/>
        </w:rPr>
        <w:t>Calebe Conceição</w:t>
      </w:r>
    </w:p>
    <w:p w14:paraId="6C0F97B3" w14:textId="77777777" w:rsidR="00372E07" w:rsidRDefault="00372E07">
      <w:pPr>
        <w:autoSpaceDE w:val="0"/>
        <w:jc w:val="center"/>
        <w:rPr>
          <w:color w:val="FF0000"/>
        </w:rPr>
      </w:pPr>
    </w:p>
    <w:p w14:paraId="2D3BA3D1" w14:textId="77777777" w:rsidR="006B0543" w:rsidRDefault="006B0543">
      <w:pPr>
        <w:autoSpaceDE w:val="0"/>
        <w:jc w:val="center"/>
        <w:rPr>
          <w:b/>
          <w:bCs/>
        </w:rPr>
      </w:pPr>
    </w:p>
    <w:p w14:paraId="64085114" w14:textId="77777777" w:rsidR="00372E07" w:rsidRDefault="00372E07">
      <w:pPr>
        <w:autoSpaceDE w:val="0"/>
        <w:jc w:val="center"/>
        <w:rPr>
          <w:b/>
          <w:bCs/>
        </w:rPr>
      </w:pPr>
    </w:p>
    <w:p w14:paraId="2E1B6966" w14:textId="77777777" w:rsidR="00372E07" w:rsidRDefault="00372E07">
      <w:pPr>
        <w:autoSpaceDE w:val="0"/>
        <w:jc w:val="center"/>
        <w:rPr>
          <w:b/>
          <w:bCs/>
        </w:rPr>
      </w:pPr>
    </w:p>
    <w:p w14:paraId="6CA72E91" w14:textId="77777777" w:rsidR="00372E07" w:rsidRDefault="00372E07">
      <w:pPr>
        <w:autoSpaceDE w:val="0"/>
        <w:jc w:val="center"/>
        <w:rPr>
          <w:b/>
          <w:bCs/>
        </w:rPr>
      </w:pPr>
    </w:p>
    <w:p w14:paraId="64B25993" w14:textId="77777777" w:rsidR="00372E07" w:rsidRDefault="00372E07">
      <w:pPr>
        <w:autoSpaceDE w:val="0"/>
        <w:jc w:val="center"/>
        <w:rPr>
          <w:b/>
          <w:bCs/>
        </w:rPr>
      </w:pPr>
    </w:p>
    <w:p w14:paraId="292341A2" w14:textId="77777777" w:rsidR="00372E07" w:rsidRDefault="006B0543">
      <w:pPr>
        <w:autoSpaceDE w:val="0"/>
        <w:jc w:val="center"/>
        <w:rPr>
          <w:color w:val="FF0000"/>
          <w:sz w:val="20"/>
        </w:rPr>
      </w:pPr>
      <w:r>
        <w:rPr>
          <w:b/>
          <w:bCs/>
        </w:rPr>
        <w:t>CHARQUEADAS</w:t>
      </w:r>
      <w:r w:rsidR="00372E07">
        <w:rPr>
          <w:b/>
          <w:bCs/>
        </w:rPr>
        <w:t xml:space="preserve">, </w:t>
      </w:r>
      <w:r>
        <w:rPr>
          <w:b/>
          <w:bCs/>
        </w:rPr>
        <w:t>2016</w:t>
      </w:r>
    </w:p>
    <w:p w14:paraId="4899A68A" w14:textId="77777777" w:rsidR="006B0543" w:rsidRDefault="006B0543">
      <w:pPr>
        <w:autoSpaceDE w:val="0"/>
        <w:jc w:val="center"/>
        <w:rPr>
          <w:color w:val="FF0000"/>
        </w:rPr>
      </w:pPr>
    </w:p>
    <w:p w14:paraId="4996C8EF" w14:textId="77777777" w:rsidR="00372E07" w:rsidRDefault="006B0543">
      <w:pPr>
        <w:autoSpaceDE w:val="0"/>
        <w:jc w:val="center"/>
        <w:rPr>
          <w:color w:val="FF0000"/>
          <w:sz w:val="20"/>
        </w:rPr>
      </w:pPr>
      <w:r>
        <w:rPr>
          <w:b/>
          <w:bCs/>
        </w:rPr>
        <w:t>RAFAEL DE SOUZA PRATES</w:t>
      </w:r>
    </w:p>
    <w:p w14:paraId="38A759A2" w14:textId="77777777" w:rsidR="00372E07" w:rsidRDefault="00372E07">
      <w:pPr>
        <w:autoSpaceDE w:val="0"/>
        <w:jc w:val="center"/>
        <w:rPr>
          <w:color w:val="FF0000"/>
        </w:rPr>
      </w:pPr>
    </w:p>
    <w:p w14:paraId="07266968" w14:textId="77777777" w:rsidR="006B0543" w:rsidRDefault="006B0543">
      <w:pPr>
        <w:autoSpaceDE w:val="0"/>
        <w:jc w:val="center"/>
        <w:rPr>
          <w:b/>
          <w:bCs/>
        </w:rPr>
      </w:pPr>
    </w:p>
    <w:p w14:paraId="67A66E2E" w14:textId="77777777" w:rsidR="00372E07" w:rsidRDefault="00372E07">
      <w:pPr>
        <w:autoSpaceDE w:val="0"/>
        <w:jc w:val="center"/>
        <w:rPr>
          <w:b/>
          <w:bCs/>
        </w:rPr>
      </w:pPr>
    </w:p>
    <w:p w14:paraId="76DDCBC6" w14:textId="77777777" w:rsidR="00372E07" w:rsidRDefault="00372E07">
      <w:pPr>
        <w:autoSpaceDE w:val="0"/>
        <w:jc w:val="center"/>
        <w:rPr>
          <w:b/>
          <w:bCs/>
        </w:rPr>
      </w:pPr>
    </w:p>
    <w:p w14:paraId="35DF6ECE" w14:textId="77777777" w:rsidR="00372E07" w:rsidRDefault="00372E07">
      <w:pPr>
        <w:autoSpaceDE w:val="0"/>
        <w:jc w:val="center"/>
        <w:rPr>
          <w:b/>
          <w:bCs/>
        </w:rPr>
      </w:pPr>
    </w:p>
    <w:p w14:paraId="57AAA2AF" w14:textId="77777777" w:rsidR="00372E07" w:rsidRDefault="00372E07">
      <w:pPr>
        <w:autoSpaceDE w:val="0"/>
        <w:jc w:val="center"/>
        <w:rPr>
          <w:b/>
          <w:bCs/>
        </w:rPr>
      </w:pPr>
    </w:p>
    <w:p w14:paraId="48300936" w14:textId="77777777" w:rsidR="00372E07" w:rsidRDefault="00372E07">
      <w:pPr>
        <w:autoSpaceDE w:val="0"/>
        <w:jc w:val="center"/>
        <w:rPr>
          <w:b/>
          <w:bCs/>
        </w:rPr>
      </w:pPr>
    </w:p>
    <w:p w14:paraId="75DE3D32" w14:textId="77777777" w:rsidR="00372E07" w:rsidRDefault="00372E07">
      <w:pPr>
        <w:autoSpaceDE w:val="0"/>
        <w:rPr>
          <w:b/>
          <w:bCs/>
        </w:rPr>
      </w:pPr>
    </w:p>
    <w:p w14:paraId="69DEAC89" w14:textId="77777777" w:rsidR="000E5AF9" w:rsidRDefault="000E5AF9" w:rsidP="000E5AF9">
      <w:pPr>
        <w:autoSpaceDE w:val="0"/>
        <w:jc w:val="center"/>
        <w:rPr>
          <w:color w:val="FF0000"/>
          <w:sz w:val="20"/>
        </w:rPr>
      </w:pPr>
      <w:r>
        <w:rPr>
          <w:b/>
          <w:bCs/>
          <w:sz w:val="28"/>
        </w:rPr>
        <w:t>eMenu – SISTEMA PARA GERENCIAMENTO DE PEDIDOS EM RESTAURANTES</w:t>
      </w:r>
    </w:p>
    <w:p w14:paraId="1E8DE9E6" w14:textId="77777777" w:rsidR="00372E07" w:rsidRDefault="00372E07">
      <w:pPr>
        <w:autoSpaceDE w:val="0"/>
        <w:jc w:val="center"/>
        <w:rPr>
          <w:color w:val="FF0000"/>
        </w:rPr>
      </w:pPr>
    </w:p>
    <w:p w14:paraId="4552E622" w14:textId="77777777" w:rsidR="006B0543" w:rsidRDefault="006B0543">
      <w:pPr>
        <w:autoSpaceDE w:val="0"/>
        <w:jc w:val="center"/>
        <w:rPr>
          <w:b/>
          <w:bCs/>
          <w:sz w:val="28"/>
        </w:rPr>
      </w:pPr>
    </w:p>
    <w:p w14:paraId="18538E6E" w14:textId="77777777" w:rsidR="00372E07" w:rsidRDefault="00372E07">
      <w:pPr>
        <w:autoSpaceDE w:val="0"/>
        <w:jc w:val="center"/>
        <w:rPr>
          <w:b/>
          <w:bCs/>
        </w:rPr>
      </w:pPr>
    </w:p>
    <w:p w14:paraId="588BD0E6" w14:textId="77777777" w:rsidR="00372E07" w:rsidRDefault="00372E07">
      <w:pPr>
        <w:autoSpaceDE w:val="0"/>
        <w:jc w:val="center"/>
        <w:rPr>
          <w:b/>
          <w:bCs/>
        </w:rPr>
      </w:pPr>
    </w:p>
    <w:p w14:paraId="06D9F794" w14:textId="77777777" w:rsidR="00372E07" w:rsidRDefault="00372E07">
      <w:pPr>
        <w:autoSpaceDE w:val="0"/>
        <w:jc w:val="center"/>
        <w:rPr>
          <w:b/>
          <w:bCs/>
        </w:rPr>
      </w:pPr>
    </w:p>
    <w:p w14:paraId="72FB8B14" w14:textId="77777777" w:rsidR="00372E07" w:rsidRDefault="00372E07">
      <w:pPr>
        <w:autoSpaceDE w:val="0"/>
        <w:jc w:val="center"/>
        <w:rPr>
          <w:b/>
          <w:bCs/>
        </w:rPr>
      </w:pPr>
    </w:p>
    <w:p w14:paraId="371385D0" w14:textId="77777777" w:rsidR="00372E07" w:rsidRDefault="00372E07">
      <w:pPr>
        <w:autoSpaceDE w:val="0"/>
        <w:jc w:val="center"/>
        <w:rPr>
          <w:b/>
          <w:bCs/>
        </w:rPr>
      </w:pPr>
    </w:p>
    <w:p w14:paraId="030146AC" w14:textId="77777777" w:rsidR="00372E07" w:rsidRDefault="00372E07">
      <w:pPr>
        <w:autoSpaceDE w:val="0"/>
        <w:jc w:val="center"/>
        <w:rPr>
          <w:b/>
          <w:bCs/>
        </w:rPr>
      </w:pPr>
    </w:p>
    <w:p w14:paraId="6300DA3F" w14:textId="77777777" w:rsidR="00372E07" w:rsidRDefault="00372E07">
      <w:pPr>
        <w:ind w:left="4248"/>
      </w:pPr>
      <w:r>
        <w:t xml:space="preserve">Monografia apresentada ao Curso de Tecnologia em Sistemas para Internet do Instituto Federal Sul-Rio-Grandense, </w:t>
      </w:r>
      <w:r>
        <w:rPr>
          <w:i/>
        </w:rPr>
        <w:t xml:space="preserve">Campus </w:t>
      </w:r>
      <w:r w:rsidR="006B0543">
        <w:t>Charqueadas</w:t>
      </w:r>
      <w:r>
        <w:t>, como requisito parcial para a obtenção do título de Tecnólogo em Sistemas para Internet.</w:t>
      </w:r>
    </w:p>
    <w:p w14:paraId="32C191B6" w14:textId="77777777" w:rsidR="00372E07" w:rsidRDefault="00372E07">
      <w:pPr>
        <w:autoSpaceDE w:val="0"/>
        <w:ind w:left="4536"/>
      </w:pPr>
    </w:p>
    <w:p w14:paraId="46FFB009" w14:textId="77777777" w:rsidR="00372E07" w:rsidRDefault="00372E07">
      <w:pPr>
        <w:autoSpaceDE w:val="0"/>
        <w:ind w:left="4536"/>
        <w:rPr>
          <w:color w:val="FF0000"/>
          <w:sz w:val="20"/>
        </w:rPr>
      </w:pPr>
      <w:r>
        <w:t xml:space="preserve">Orientador (a): </w:t>
      </w:r>
      <w:r w:rsidR="006B0543">
        <w:t>Calebe Conceição</w:t>
      </w:r>
    </w:p>
    <w:p w14:paraId="5A111698" w14:textId="77777777" w:rsidR="00372E07" w:rsidRDefault="00372E07">
      <w:pPr>
        <w:autoSpaceDE w:val="0"/>
        <w:jc w:val="center"/>
        <w:rPr>
          <w:color w:val="FF0000"/>
        </w:rPr>
      </w:pPr>
    </w:p>
    <w:p w14:paraId="5C9CB071" w14:textId="77777777" w:rsidR="00372E07" w:rsidRDefault="00372E07">
      <w:pPr>
        <w:autoSpaceDE w:val="0"/>
        <w:jc w:val="center"/>
        <w:rPr>
          <w:b/>
          <w:bCs/>
        </w:rPr>
      </w:pPr>
    </w:p>
    <w:p w14:paraId="0229B61F" w14:textId="77777777" w:rsidR="00372E07" w:rsidRDefault="00372E07" w:rsidP="000E5AF9">
      <w:pPr>
        <w:autoSpaceDE w:val="0"/>
        <w:rPr>
          <w:b/>
          <w:bCs/>
        </w:rPr>
      </w:pPr>
    </w:p>
    <w:p w14:paraId="153C794A" w14:textId="77777777" w:rsidR="00372E07" w:rsidRDefault="00372E07">
      <w:pPr>
        <w:autoSpaceDE w:val="0"/>
        <w:jc w:val="center"/>
        <w:rPr>
          <w:b/>
          <w:bCs/>
        </w:rPr>
      </w:pPr>
    </w:p>
    <w:p w14:paraId="4C05BDF0" w14:textId="77777777" w:rsidR="00372E07" w:rsidRDefault="006B0543">
      <w:pPr>
        <w:autoSpaceDE w:val="0"/>
        <w:jc w:val="center"/>
        <w:rPr>
          <w:color w:val="FF0000"/>
          <w:sz w:val="20"/>
        </w:rPr>
      </w:pPr>
      <w:r>
        <w:rPr>
          <w:b/>
          <w:bCs/>
        </w:rPr>
        <w:t>CHARQUEADAS</w:t>
      </w:r>
      <w:r w:rsidR="00372E07">
        <w:rPr>
          <w:b/>
          <w:bCs/>
        </w:rPr>
        <w:t xml:space="preserve">, </w:t>
      </w:r>
      <w:r>
        <w:rPr>
          <w:b/>
          <w:bCs/>
        </w:rPr>
        <w:t>2016</w:t>
      </w:r>
    </w:p>
    <w:p w14:paraId="1354778F" w14:textId="77777777" w:rsidR="006B0543" w:rsidRDefault="006B0543">
      <w:pPr>
        <w:autoSpaceDE w:val="0"/>
        <w:jc w:val="center"/>
        <w:rPr>
          <w:b/>
          <w:bCs/>
        </w:rPr>
        <w:sectPr w:rsidR="006B0543">
          <w:headerReference w:type="default" r:id="rId8"/>
          <w:footerReference w:type="even" r:id="rId9"/>
          <w:footerReference w:type="default" r:id="rId10"/>
          <w:footerReference w:type="first" r:id="rId11"/>
          <w:pgSz w:w="11906" w:h="16838"/>
          <w:pgMar w:top="1701" w:right="1134" w:bottom="1079" w:left="1701" w:header="1134" w:footer="567" w:gutter="0"/>
          <w:pgNumType w:start="1"/>
          <w:cols w:space="720"/>
          <w:titlePg/>
          <w:docGrid w:linePitch="360"/>
        </w:sectPr>
      </w:pPr>
    </w:p>
    <w:p w14:paraId="2A7B547C" w14:textId="77777777" w:rsidR="00372E07" w:rsidRDefault="00372E07">
      <w:pPr>
        <w:pageBreakBefore/>
        <w:autoSpaceDE w:val="0"/>
        <w:jc w:val="center"/>
        <w:rPr>
          <w:color w:val="FF0000"/>
          <w:sz w:val="20"/>
        </w:rPr>
      </w:pPr>
      <w:r>
        <w:rPr>
          <w:b/>
          <w:bCs/>
        </w:rPr>
        <w:lastRenderedPageBreak/>
        <w:t>DEDICATÓRIA</w:t>
      </w:r>
    </w:p>
    <w:p w14:paraId="5864E0FA" w14:textId="77777777" w:rsidR="00852F47" w:rsidRDefault="00852F47">
      <w:pPr>
        <w:autoSpaceDE w:val="0"/>
        <w:ind w:firstLine="709"/>
      </w:pPr>
    </w:p>
    <w:p w14:paraId="3117BF0C" w14:textId="77777777" w:rsidR="00852F47" w:rsidRDefault="00852F47">
      <w:pPr>
        <w:autoSpaceDE w:val="0"/>
        <w:ind w:firstLine="709"/>
      </w:pPr>
    </w:p>
    <w:p w14:paraId="7708FC3C" w14:textId="77777777" w:rsidR="00372E07" w:rsidRDefault="00372E07">
      <w:pPr>
        <w:autoSpaceDE w:val="0"/>
        <w:ind w:firstLine="709"/>
      </w:pPr>
    </w:p>
    <w:p w14:paraId="2EC17193" w14:textId="77777777" w:rsidR="00372E07" w:rsidRDefault="00372E07">
      <w:pPr>
        <w:autoSpaceDE w:val="0"/>
        <w:ind w:firstLine="709"/>
        <w:rPr>
          <w:rFonts w:cs="Arial"/>
        </w:rPr>
      </w:pPr>
      <w:r>
        <w:t>De uma maneira geral apresenta-se como um texto curto, em que se dedica o trabalho a uma ou mais pessoas cujo apoio tenha sido considerado fundamental para sua execução. Usualmente colocada na parte inferior à direita da folha. (veja exemplo)</w:t>
      </w:r>
    </w:p>
    <w:p w14:paraId="4E2EDDE8" w14:textId="77777777" w:rsidR="00372E07" w:rsidRDefault="00372E07">
      <w:pPr>
        <w:tabs>
          <w:tab w:val="left" w:pos="425"/>
          <w:tab w:val="left" w:pos="993"/>
          <w:tab w:val="left" w:pos="2410"/>
        </w:tabs>
        <w:jc w:val="center"/>
        <w:rPr>
          <w:rFonts w:cs="Arial"/>
        </w:rPr>
      </w:pPr>
    </w:p>
    <w:p w14:paraId="7703EE63" w14:textId="77777777" w:rsidR="00372E07" w:rsidRDefault="00372E07">
      <w:pPr>
        <w:tabs>
          <w:tab w:val="left" w:pos="425"/>
          <w:tab w:val="left" w:pos="993"/>
          <w:tab w:val="left" w:pos="2410"/>
        </w:tabs>
        <w:jc w:val="center"/>
        <w:rPr>
          <w:rFonts w:cs="Arial"/>
        </w:rPr>
      </w:pPr>
    </w:p>
    <w:p w14:paraId="6CDD3563" w14:textId="77777777" w:rsidR="00372E07" w:rsidRDefault="00372E07">
      <w:pPr>
        <w:tabs>
          <w:tab w:val="left" w:pos="425"/>
          <w:tab w:val="left" w:pos="993"/>
          <w:tab w:val="left" w:pos="2410"/>
        </w:tabs>
        <w:jc w:val="center"/>
        <w:rPr>
          <w:rFonts w:cs="Arial"/>
        </w:rPr>
      </w:pPr>
    </w:p>
    <w:p w14:paraId="7D5606AE" w14:textId="77777777" w:rsidR="00372E07" w:rsidRDefault="00372E07">
      <w:pPr>
        <w:tabs>
          <w:tab w:val="left" w:pos="425"/>
          <w:tab w:val="left" w:pos="993"/>
          <w:tab w:val="left" w:pos="2410"/>
        </w:tabs>
        <w:jc w:val="center"/>
        <w:rPr>
          <w:rFonts w:cs="Arial"/>
        </w:rPr>
      </w:pPr>
    </w:p>
    <w:p w14:paraId="684B3AD1" w14:textId="77777777" w:rsidR="00372E07" w:rsidRDefault="00372E07">
      <w:pPr>
        <w:tabs>
          <w:tab w:val="left" w:pos="425"/>
          <w:tab w:val="left" w:pos="993"/>
          <w:tab w:val="left" w:pos="2410"/>
        </w:tabs>
        <w:jc w:val="center"/>
        <w:rPr>
          <w:rFonts w:cs="Arial"/>
        </w:rPr>
      </w:pPr>
    </w:p>
    <w:p w14:paraId="291C5CA3" w14:textId="77777777" w:rsidR="00372E07" w:rsidRDefault="00372E07">
      <w:pPr>
        <w:tabs>
          <w:tab w:val="left" w:pos="425"/>
          <w:tab w:val="left" w:pos="993"/>
          <w:tab w:val="left" w:pos="2410"/>
        </w:tabs>
        <w:jc w:val="center"/>
        <w:rPr>
          <w:rFonts w:cs="Arial"/>
        </w:rPr>
      </w:pPr>
    </w:p>
    <w:p w14:paraId="401AA498" w14:textId="77777777" w:rsidR="00372E07" w:rsidRDefault="00372E07">
      <w:pPr>
        <w:tabs>
          <w:tab w:val="left" w:pos="425"/>
          <w:tab w:val="left" w:pos="993"/>
          <w:tab w:val="left" w:pos="2410"/>
        </w:tabs>
        <w:jc w:val="center"/>
        <w:rPr>
          <w:rFonts w:cs="Arial"/>
        </w:rPr>
      </w:pPr>
    </w:p>
    <w:p w14:paraId="59292AB7" w14:textId="77777777" w:rsidR="00372E07" w:rsidRDefault="00372E07">
      <w:pPr>
        <w:tabs>
          <w:tab w:val="left" w:pos="425"/>
          <w:tab w:val="left" w:pos="993"/>
          <w:tab w:val="left" w:pos="2410"/>
        </w:tabs>
        <w:jc w:val="center"/>
        <w:rPr>
          <w:rFonts w:cs="Arial"/>
        </w:rPr>
      </w:pPr>
    </w:p>
    <w:p w14:paraId="1B58A3F8" w14:textId="77777777" w:rsidR="00372E07" w:rsidRDefault="00372E07">
      <w:pPr>
        <w:tabs>
          <w:tab w:val="left" w:pos="425"/>
          <w:tab w:val="left" w:pos="993"/>
          <w:tab w:val="left" w:pos="2410"/>
        </w:tabs>
        <w:jc w:val="center"/>
        <w:rPr>
          <w:rFonts w:cs="Arial"/>
        </w:rPr>
      </w:pPr>
    </w:p>
    <w:p w14:paraId="329733BE" w14:textId="77777777" w:rsidR="00372E07" w:rsidRDefault="00372E07">
      <w:pPr>
        <w:tabs>
          <w:tab w:val="left" w:pos="425"/>
          <w:tab w:val="left" w:pos="993"/>
          <w:tab w:val="left" w:pos="2410"/>
        </w:tabs>
        <w:jc w:val="right"/>
        <w:rPr>
          <w:rFonts w:cs="Arial"/>
        </w:rPr>
      </w:pPr>
    </w:p>
    <w:p w14:paraId="6DA8C0E9" w14:textId="77777777" w:rsidR="00372E07" w:rsidRDefault="00372E07">
      <w:pPr>
        <w:tabs>
          <w:tab w:val="left" w:pos="425"/>
          <w:tab w:val="left" w:pos="993"/>
          <w:tab w:val="left" w:pos="2410"/>
        </w:tabs>
        <w:jc w:val="right"/>
        <w:rPr>
          <w:rFonts w:cs="Arial"/>
        </w:rPr>
      </w:pPr>
    </w:p>
    <w:p w14:paraId="7DFD9005" w14:textId="77777777" w:rsidR="00372E07" w:rsidRDefault="00372E07">
      <w:pPr>
        <w:tabs>
          <w:tab w:val="left" w:pos="425"/>
          <w:tab w:val="left" w:pos="993"/>
          <w:tab w:val="left" w:pos="2410"/>
        </w:tabs>
        <w:jc w:val="right"/>
        <w:rPr>
          <w:rFonts w:cs="Arial"/>
        </w:rPr>
      </w:pPr>
    </w:p>
    <w:p w14:paraId="038B06E2" w14:textId="77777777" w:rsidR="00372E07" w:rsidRDefault="00372E07">
      <w:pPr>
        <w:tabs>
          <w:tab w:val="left" w:pos="425"/>
          <w:tab w:val="left" w:pos="993"/>
          <w:tab w:val="left" w:pos="2410"/>
        </w:tabs>
        <w:jc w:val="right"/>
        <w:rPr>
          <w:rFonts w:cs="Arial"/>
        </w:rPr>
      </w:pPr>
    </w:p>
    <w:p w14:paraId="0793B158" w14:textId="77777777" w:rsidR="00372E07" w:rsidRDefault="00372E07">
      <w:pPr>
        <w:tabs>
          <w:tab w:val="left" w:pos="425"/>
          <w:tab w:val="left" w:pos="993"/>
          <w:tab w:val="left" w:pos="2410"/>
        </w:tabs>
        <w:jc w:val="right"/>
        <w:rPr>
          <w:rFonts w:cs="Arial"/>
        </w:rPr>
      </w:pPr>
    </w:p>
    <w:p w14:paraId="48073B02" w14:textId="77777777" w:rsidR="00372E07" w:rsidRDefault="00372E07">
      <w:pPr>
        <w:tabs>
          <w:tab w:val="left" w:pos="425"/>
          <w:tab w:val="left" w:pos="993"/>
          <w:tab w:val="left" w:pos="2410"/>
        </w:tabs>
        <w:jc w:val="right"/>
        <w:rPr>
          <w:i/>
        </w:rPr>
      </w:pPr>
    </w:p>
    <w:p w14:paraId="586FA4DA" w14:textId="77777777" w:rsidR="00372E07" w:rsidRDefault="00372E07">
      <w:pPr>
        <w:tabs>
          <w:tab w:val="left" w:pos="425"/>
          <w:tab w:val="left" w:pos="993"/>
          <w:tab w:val="left" w:pos="2410"/>
        </w:tabs>
        <w:jc w:val="right"/>
        <w:rPr>
          <w:i/>
        </w:rPr>
      </w:pPr>
    </w:p>
    <w:p w14:paraId="4E1412F7" w14:textId="77777777" w:rsidR="00372E07" w:rsidRDefault="00372E07">
      <w:pPr>
        <w:tabs>
          <w:tab w:val="left" w:pos="425"/>
          <w:tab w:val="left" w:pos="993"/>
          <w:tab w:val="left" w:pos="2410"/>
        </w:tabs>
        <w:jc w:val="right"/>
        <w:rPr>
          <w:i/>
        </w:rPr>
      </w:pPr>
    </w:p>
    <w:p w14:paraId="73286A6A" w14:textId="77777777" w:rsidR="00372E07" w:rsidRDefault="00372E07">
      <w:pPr>
        <w:tabs>
          <w:tab w:val="left" w:pos="425"/>
          <w:tab w:val="left" w:pos="993"/>
          <w:tab w:val="left" w:pos="2410"/>
        </w:tabs>
        <w:jc w:val="right"/>
        <w:rPr>
          <w:i/>
        </w:rPr>
      </w:pPr>
    </w:p>
    <w:p w14:paraId="708758CB" w14:textId="77777777" w:rsidR="00372E07" w:rsidRDefault="00372E07">
      <w:pPr>
        <w:tabs>
          <w:tab w:val="left" w:pos="425"/>
          <w:tab w:val="left" w:pos="993"/>
          <w:tab w:val="left" w:pos="2410"/>
        </w:tabs>
        <w:jc w:val="right"/>
        <w:rPr>
          <w:i/>
        </w:rPr>
      </w:pPr>
    </w:p>
    <w:p w14:paraId="1366605B" w14:textId="77777777" w:rsidR="00372E07" w:rsidRDefault="00372E07">
      <w:pPr>
        <w:tabs>
          <w:tab w:val="left" w:pos="425"/>
          <w:tab w:val="left" w:pos="993"/>
          <w:tab w:val="left" w:pos="2410"/>
        </w:tabs>
        <w:jc w:val="right"/>
        <w:rPr>
          <w:i/>
        </w:rPr>
      </w:pPr>
    </w:p>
    <w:p w14:paraId="598B393B" w14:textId="77777777" w:rsidR="00372E07" w:rsidRDefault="00372E07">
      <w:pPr>
        <w:tabs>
          <w:tab w:val="left" w:pos="425"/>
          <w:tab w:val="left" w:pos="993"/>
          <w:tab w:val="left" w:pos="2410"/>
        </w:tabs>
        <w:jc w:val="right"/>
        <w:rPr>
          <w:i/>
        </w:rPr>
      </w:pPr>
    </w:p>
    <w:p w14:paraId="4D1F72C9" w14:textId="77777777" w:rsidR="00372E07" w:rsidRDefault="00372E07">
      <w:pPr>
        <w:tabs>
          <w:tab w:val="left" w:pos="425"/>
          <w:tab w:val="left" w:pos="993"/>
          <w:tab w:val="left" w:pos="2410"/>
        </w:tabs>
        <w:jc w:val="right"/>
        <w:rPr>
          <w:i/>
        </w:rPr>
      </w:pPr>
    </w:p>
    <w:p w14:paraId="4A836781" w14:textId="77777777" w:rsidR="00372E07" w:rsidRDefault="00372E07">
      <w:pPr>
        <w:tabs>
          <w:tab w:val="left" w:pos="425"/>
          <w:tab w:val="left" w:pos="993"/>
          <w:tab w:val="left" w:pos="2410"/>
        </w:tabs>
        <w:jc w:val="right"/>
        <w:rPr>
          <w:i/>
        </w:rPr>
      </w:pPr>
    </w:p>
    <w:p w14:paraId="2E269B94" w14:textId="77777777" w:rsidR="00372E07" w:rsidRDefault="00372E07">
      <w:pPr>
        <w:tabs>
          <w:tab w:val="left" w:pos="425"/>
          <w:tab w:val="left" w:pos="993"/>
          <w:tab w:val="left" w:pos="2410"/>
        </w:tabs>
        <w:jc w:val="right"/>
        <w:rPr>
          <w:i/>
        </w:rPr>
      </w:pPr>
      <w:r>
        <w:rPr>
          <w:i/>
        </w:rPr>
        <w:t xml:space="preserve">Aos meus pais, </w:t>
      </w:r>
    </w:p>
    <w:p w14:paraId="1A2B3CD5" w14:textId="77777777" w:rsidR="00372E07" w:rsidRDefault="00372E07">
      <w:pPr>
        <w:tabs>
          <w:tab w:val="left" w:pos="425"/>
          <w:tab w:val="left" w:pos="993"/>
          <w:tab w:val="left" w:pos="2410"/>
        </w:tabs>
        <w:jc w:val="right"/>
        <w:rPr>
          <w:i/>
        </w:rPr>
      </w:pPr>
      <w:proofErr w:type="gramStart"/>
      <w:r>
        <w:rPr>
          <w:i/>
        </w:rPr>
        <w:t>pela</w:t>
      </w:r>
      <w:proofErr w:type="gramEnd"/>
      <w:r>
        <w:rPr>
          <w:i/>
        </w:rPr>
        <w:t xml:space="preserve"> compreensão e o estímulo</w:t>
      </w:r>
    </w:p>
    <w:p w14:paraId="07C97679" w14:textId="77777777" w:rsidR="00372E07" w:rsidRDefault="00372E07">
      <w:pPr>
        <w:tabs>
          <w:tab w:val="left" w:pos="425"/>
          <w:tab w:val="left" w:pos="993"/>
          <w:tab w:val="left" w:pos="2410"/>
        </w:tabs>
        <w:jc w:val="right"/>
        <w:rPr>
          <w:b/>
          <w:bCs/>
        </w:rPr>
      </w:pPr>
      <w:proofErr w:type="gramStart"/>
      <w:r>
        <w:rPr>
          <w:i/>
        </w:rPr>
        <w:t>em</w:t>
      </w:r>
      <w:proofErr w:type="gramEnd"/>
      <w:r>
        <w:rPr>
          <w:i/>
        </w:rPr>
        <w:t xml:space="preserve"> todos os momentos.</w:t>
      </w:r>
    </w:p>
    <w:p w14:paraId="56D2B12F" w14:textId="77777777" w:rsidR="00372E07" w:rsidRDefault="00372E07">
      <w:pPr>
        <w:tabs>
          <w:tab w:val="left" w:pos="425"/>
          <w:tab w:val="left" w:pos="993"/>
          <w:tab w:val="left" w:pos="2410"/>
        </w:tabs>
        <w:jc w:val="center"/>
        <w:rPr>
          <w:color w:val="FF0000"/>
          <w:sz w:val="20"/>
        </w:rPr>
      </w:pPr>
      <w:r>
        <w:rPr>
          <w:b/>
          <w:bCs/>
        </w:rPr>
        <w:lastRenderedPageBreak/>
        <w:t>AGRADECIMENTOS</w:t>
      </w:r>
    </w:p>
    <w:p w14:paraId="6BE43EE0" w14:textId="77777777" w:rsidR="00372E07" w:rsidRDefault="00372E07">
      <w:pPr>
        <w:autoSpaceDE w:val="0"/>
        <w:ind w:firstLine="709"/>
      </w:pPr>
    </w:p>
    <w:p w14:paraId="2E4CF94F" w14:textId="77777777" w:rsidR="00372E07" w:rsidRDefault="00372E07">
      <w:pPr>
        <w:autoSpaceDE w:val="0"/>
        <w:ind w:firstLine="709"/>
      </w:pPr>
    </w:p>
    <w:p w14:paraId="5A050EC2" w14:textId="77777777" w:rsidR="00372E07" w:rsidRDefault="00372E07">
      <w:pPr>
        <w:autoSpaceDE w:val="0"/>
        <w:ind w:firstLine="709"/>
      </w:pPr>
      <w:r>
        <w:t>O agradecimento é feito tanto às pessoas que contribuíram para a realização do trabalho, direta ou indiretamente, quanto a instituições ou pessoas envolvidas no processo de realização do Trabalho de Conclusão do Curso (TCC). É o caso, por exemplo, de pessoas que forneceram informações sobre suas atividades, colaborando, por exemplo, com entrevistas, materiais. Pode ser colocado na disposição normal da página ou na parte inferior à direita da folha.</w:t>
      </w:r>
    </w:p>
    <w:p w14:paraId="0F14181F" w14:textId="77777777" w:rsidR="00372E07" w:rsidRDefault="00372E07">
      <w:pPr>
        <w:autoSpaceDE w:val="0"/>
        <w:ind w:firstLine="709"/>
      </w:pPr>
    </w:p>
    <w:p w14:paraId="10EE2978" w14:textId="77777777" w:rsidR="00372E07" w:rsidRDefault="00372E07">
      <w:pPr>
        <w:autoSpaceDE w:val="0"/>
        <w:ind w:firstLine="709"/>
      </w:pPr>
    </w:p>
    <w:p w14:paraId="1BB989A8" w14:textId="77777777" w:rsidR="00372E07" w:rsidRDefault="00372E07">
      <w:pPr>
        <w:pageBreakBefore/>
        <w:autoSpaceDE w:val="0"/>
        <w:jc w:val="center"/>
        <w:rPr>
          <w:color w:val="FF0000"/>
          <w:sz w:val="20"/>
        </w:rPr>
      </w:pPr>
      <w:r>
        <w:rPr>
          <w:b/>
          <w:bCs/>
        </w:rPr>
        <w:lastRenderedPageBreak/>
        <w:t>EPÍGRAFE (OPCIONAL)</w:t>
      </w:r>
    </w:p>
    <w:p w14:paraId="37E2BA30" w14:textId="77777777" w:rsidR="00372E07" w:rsidRDefault="00372E07">
      <w:pPr>
        <w:autoSpaceDE w:val="0"/>
        <w:ind w:firstLine="709"/>
        <w:rPr>
          <w:color w:val="FF0000"/>
          <w:sz w:val="20"/>
        </w:rPr>
      </w:pPr>
    </w:p>
    <w:p w14:paraId="100D9A35" w14:textId="77777777" w:rsidR="00D72D86" w:rsidRDefault="00D72D86">
      <w:pPr>
        <w:autoSpaceDE w:val="0"/>
        <w:ind w:firstLine="709"/>
      </w:pPr>
    </w:p>
    <w:p w14:paraId="74E1A3C4" w14:textId="77777777" w:rsidR="00372E07" w:rsidRDefault="00372E07">
      <w:pPr>
        <w:autoSpaceDE w:val="0"/>
        <w:ind w:firstLine="709"/>
      </w:pPr>
    </w:p>
    <w:p w14:paraId="0F547F1B" w14:textId="77777777" w:rsidR="00372E07" w:rsidRDefault="00372E07">
      <w:pPr>
        <w:autoSpaceDE w:val="0"/>
        <w:ind w:firstLine="709"/>
        <w:rPr>
          <w:rFonts w:cs="Arial"/>
        </w:rPr>
      </w:pPr>
      <w:r>
        <w:t>Citação direta de um pensamento cuja significação apresente estreita relação com o tema desenvolvido no TCC. Usualmente colocada na parte inferior à direita da folha.</w:t>
      </w:r>
    </w:p>
    <w:p w14:paraId="379CEDAD" w14:textId="77777777" w:rsidR="00372E07" w:rsidRDefault="00372E07">
      <w:pPr>
        <w:tabs>
          <w:tab w:val="left" w:pos="425"/>
          <w:tab w:val="left" w:pos="993"/>
          <w:tab w:val="left" w:pos="2410"/>
          <w:tab w:val="left" w:pos="3135"/>
        </w:tabs>
        <w:spacing w:line="480" w:lineRule="auto"/>
        <w:rPr>
          <w:rFonts w:cs="Arial"/>
        </w:rPr>
      </w:pPr>
    </w:p>
    <w:p w14:paraId="1A56C889" w14:textId="77777777" w:rsidR="00372E07" w:rsidRDefault="00372E07">
      <w:pPr>
        <w:autoSpaceDE w:val="0"/>
        <w:rPr>
          <w:b/>
          <w:bCs/>
        </w:rPr>
      </w:pPr>
    </w:p>
    <w:p w14:paraId="0E57FC93" w14:textId="77777777" w:rsidR="00372E07" w:rsidRDefault="00372E07">
      <w:pPr>
        <w:autoSpaceDE w:val="0"/>
        <w:rPr>
          <w:b/>
          <w:bCs/>
        </w:rPr>
      </w:pPr>
    </w:p>
    <w:p w14:paraId="60814DD8" w14:textId="77777777" w:rsidR="00372E07" w:rsidRDefault="00372E07">
      <w:pPr>
        <w:autoSpaceDE w:val="0"/>
        <w:rPr>
          <w:b/>
          <w:bCs/>
        </w:rPr>
      </w:pPr>
    </w:p>
    <w:p w14:paraId="5B944B62" w14:textId="77777777" w:rsidR="00372E07" w:rsidRDefault="00372E07">
      <w:pPr>
        <w:autoSpaceDE w:val="0"/>
        <w:rPr>
          <w:b/>
          <w:bCs/>
        </w:rPr>
      </w:pPr>
    </w:p>
    <w:p w14:paraId="631CC85D" w14:textId="77777777" w:rsidR="00372E07" w:rsidRDefault="00372E07">
      <w:pPr>
        <w:autoSpaceDE w:val="0"/>
        <w:rPr>
          <w:b/>
          <w:bCs/>
        </w:rPr>
      </w:pPr>
    </w:p>
    <w:p w14:paraId="623F88DA" w14:textId="77777777" w:rsidR="00372E07" w:rsidRDefault="00372E07">
      <w:pPr>
        <w:autoSpaceDE w:val="0"/>
        <w:rPr>
          <w:b/>
          <w:bCs/>
        </w:rPr>
      </w:pPr>
    </w:p>
    <w:p w14:paraId="3A71F0B5" w14:textId="77777777" w:rsidR="00372E07" w:rsidRDefault="00372E07">
      <w:pPr>
        <w:autoSpaceDE w:val="0"/>
        <w:rPr>
          <w:b/>
          <w:bCs/>
        </w:rPr>
      </w:pPr>
    </w:p>
    <w:p w14:paraId="402C1D9B" w14:textId="77777777" w:rsidR="00372E07" w:rsidRDefault="00372E07">
      <w:pPr>
        <w:autoSpaceDE w:val="0"/>
        <w:rPr>
          <w:b/>
          <w:bCs/>
        </w:rPr>
      </w:pPr>
    </w:p>
    <w:p w14:paraId="77789294" w14:textId="77777777" w:rsidR="00372E07" w:rsidRDefault="00372E07">
      <w:pPr>
        <w:autoSpaceDE w:val="0"/>
        <w:rPr>
          <w:b/>
          <w:bCs/>
        </w:rPr>
      </w:pPr>
    </w:p>
    <w:p w14:paraId="679C3EB6" w14:textId="77777777" w:rsidR="00372E07" w:rsidRDefault="00372E07">
      <w:pPr>
        <w:autoSpaceDE w:val="0"/>
        <w:rPr>
          <w:b/>
          <w:bCs/>
        </w:rPr>
      </w:pPr>
    </w:p>
    <w:p w14:paraId="701EAB33" w14:textId="77777777" w:rsidR="00372E07" w:rsidRDefault="00372E07">
      <w:pPr>
        <w:autoSpaceDE w:val="0"/>
        <w:rPr>
          <w:b/>
          <w:bCs/>
        </w:rPr>
      </w:pPr>
    </w:p>
    <w:p w14:paraId="639AB09F" w14:textId="77777777" w:rsidR="00372E07" w:rsidRDefault="00372E07">
      <w:pPr>
        <w:autoSpaceDE w:val="0"/>
        <w:rPr>
          <w:b/>
          <w:bCs/>
        </w:rPr>
      </w:pPr>
    </w:p>
    <w:p w14:paraId="4076AF95" w14:textId="77777777" w:rsidR="00372E07" w:rsidRDefault="00372E07">
      <w:pPr>
        <w:autoSpaceDE w:val="0"/>
        <w:rPr>
          <w:b/>
          <w:bCs/>
        </w:rPr>
      </w:pPr>
    </w:p>
    <w:p w14:paraId="243ACF95" w14:textId="77777777" w:rsidR="00372E07" w:rsidRDefault="00372E07">
      <w:pPr>
        <w:autoSpaceDE w:val="0"/>
        <w:rPr>
          <w:b/>
          <w:bCs/>
        </w:rPr>
      </w:pPr>
    </w:p>
    <w:p w14:paraId="7F3A428B" w14:textId="77777777" w:rsidR="00372E07" w:rsidRDefault="00372E07">
      <w:pPr>
        <w:autoSpaceDE w:val="0"/>
        <w:rPr>
          <w:b/>
          <w:bCs/>
        </w:rPr>
      </w:pPr>
    </w:p>
    <w:p w14:paraId="7917D045" w14:textId="77777777" w:rsidR="00372E07" w:rsidRDefault="00372E07">
      <w:pPr>
        <w:autoSpaceDE w:val="0"/>
        <w:rPr>
          <w:b/>
          <w:bCs/>
        </w:rPr>
      </w:pPr>
    </w:p>
    <w:p w14:paraId="219DD7FC" w14:textId="77777777" w:rsidR="00372E07" w:rsidRDefault="00372E07">
      <w:pPr>
        <w:autoSpaceDE w:val="0"/>
        <w:rPr>
          <w:b/>
          <w:bCs/>
        </w:rPr>
      </w:pPr>
    </w:p>
    <w:p w14:paraId="3F73AE32" w14:textId="77777777" w:rsidR="00372E07" w:rsidRDefault="00372E07">
      <w:pPr>
        <w:autoSpaceDE w:val="0"/>
        <w:rPr>
          <w:b/>
          <w:bCs/>
        </w:rPr>
      </w:pPr>
    </w:p>
    <w:p w14:paraId="53EE9139" w14:textId="77777777" w:rsidR="00372E07" w:rsidRDefault="00372E07">
      <w:pPr>
        <w:autoSpaceDE w:val="0"/>
        <w:rPr>
          <w:b/>
          <w:bCs/>
        </w:rPr>
      </w:pPr>
    </w:p>
    <w:p w14:paraId="0246287A" w14:textId="77777777" w:rsidR="00372E07" w:rsidRDefault="00372E07">
      <w:pPr>
        <w:autoSpaceDE w:val="0"/>
        <w:rPr>
          <w:b/>
          <w:bCs/>
        </w:rPr>
      </w:pPr>
    </w:p>
    <w:p w14:paraId="588B91F5" w14:textId="77777777" w:rsidR="00372E07" w:rsidRDefault="00372E07">
      <w:pPr>
        <w:autoSpaceDE w:val="0"/>
        <w:rPr>
          <w:b/>
          <w:bCs/>
        </w:rPr>
      </w:pPr>
    </w:p>
    <w:p w14:paraId="7D6B4256" w14:textId="77777777" w:rsidR="00372E07" w:rsidRDefault="00372E07">
      <w:pPr>
        <w:autoSpaceDE w:val="0"/>
        <w:jc w:val="right"/>
        <w:rPr>
          <w:bCs/>
        </w:rPr>
      </w:pPr>
      <w:r>
        <w:rPr>
          <w:bCs/>
        </w:rPr>
        <w:t>“Este espaço serve para você citar um</w:t>
      </w:r>
    </w:p>
    <w:p w14:paraId="16DCE863" w14:textId="77777777" w:rsidR="00372E07" w:rsidRDefault="00372E07">
      <w:pPr>
        <w:autoSpaceDE w:val="0"/>
        <w:jc w:val="right"/>
        <w:rPr>
          <w:bCs/>
        </w:rPr>
      </w:pPr>
      <w:proofErr w:type="gramStart"/>
      <w:r>
        <w:rPr>
          <w:bCs/>
        </w:rPr>
        <w:t>pensamento</w:t>
      </w:r>
      <w:proofErr w:type="gramEnd"/>
      <w:r>
        <w:rPr>
          <w:bCs/>
        </w:rPr>
        <w:t xml:space="preserve"> de algum autor que tenha</w:t>
      </w:r>
    </w:p>
    <w:p w14:paraId="33CBDD48" w14:textId="77777777" w:rsidR="00372E07" w:rsidRDefault="00372E07">
      <w:pPr>
        <w:autoSpaceDE w:val="0"/>
        <w:jc w:val="right"/>
        <w:rPr>
          <w:bCs/>
        </w:rPr>
      </w:pPr>
      <w:proofErr w:type="gramStart"/>
      <w:r>
        <w:rPr>
          <w:bCs/>
        </w:rPr>
        <w:t>relação</w:t>
      </w:r>
      <w:proofErr w:type="gramEnd"/>
      <w:r>
        <w:rPr>
          <w:bCs/>
        </w:rPr>
        <w:t xml:space="preserve"> com a temática do TCC.”</w:t>
      </w:r>
    </w:p>
    <w:p w14:paraId="2EF4D94A" w14:textId="77777777" w:rsidR="00372E07" w:rsidRDefault="00372E07">
      <w:pPr>
        <w:autoSpaceDE w:val="0"/>
        <w:jc w:val="right"/>
        <w:rPr>
          <w:b/>
          <w:bCs/>
        </w:rPr>
      </w:pPr>
      <w:r>
        <w:rPr>
          <w:bCs/>
        </w:rPr>
        <w:t>Autor</w:t>
      </w:r>
    </w:p>
    <w:p w14:paraId="0240C653" w14:textId="77777777" w:rsidR="00372E07" w:rsidRDefault="00372E07">
      <w:pPr>
        <w:pageBreakBefore/>
        <w:autoSpaceDE w:val="0"/>
        <w:jc w:val="center"/>
        <w:rPr>
          <w:color w:val="FF0000"/>
          <w:sz w:val="20"/>
        </w:rPr>
      </w:pPr>
      <w:r>
        <w:rPr>
          <w:b/>
          <w:bCs/>
        </w:rPr>
        <w:lastRenderedPageBreak/>
        <w:t>RESUMO</w:t>
      </w:r>
    </w:p>
    <w:p w14:paraId="0A051AD9" w14:textId="77777777" w:rsidR="00372E07" w:rsidRDefault="00372E07">
      <w:pPr>
        <w:pStyle w:val="Recuodecorpodetexto"/>
        <w:tabs>
          <w:tab w:val="left" w:pos="425"/>
        </w:tabs>
        <w:ind w:firstLine="0"/>
        <w:rPr>
          <w:sz w:val="24"/>
        </w:rPr>
      </w:pPr>
    </w:p>
    <w:p w14:paraId="00E3AF42" w14:textId="77777777" w:rsidR="00852F47" w:rsidRDefault="00852F47">
      <w:pPr>
        <w:pStyle w:val="Recuodecorpodetexto"/>
        <w:tabs>
          <w:tab w:val="left" w:pos="425"/>
        </w:tabs>
        <w:ind w:firstLine="0"/>
        <w:rPr>
          <w:sz w:val="24"/>
        </w:rPr>
      </w:pPr>
    </w:p>
    <w:p w14:paraId="39C738D4" w14:textId="77777777" w:rsidR="00372E07" w:rsidRDefault="00372E07">
      <w:pPr>
        <w:pStyle w:val="Recuodecorpodetexto"/>
        <w:tabs>
          <w:tab w:val="left" w:pos="425"/>
        </w:tabs>
        <w:ind w:firstLine="0"/>
        <w:rPr>
          <w:sz w:val="24"/>
        </w:rPr>
      </w:pPr>
    </w:p>
    <w:p w14:paraId="2ADC0100" w14:textId="77777777" w:rsidR="00372E07" w:rsidRDefault="00372E07">
      <w:pPr>
        <w:pStyle w:val="Recuodecorpodetexto"/>
        <w:tabs>
          <w:tab w:val="left" w:pos="425"/>
        </w:tabs>
        <w:ind w:firstLine="0"/>
      </w:pPr>
      <w:r>
        <w:rPr>
          <w:sz w:val="24"/>
        </w:rPr>
        <w:t>Elemento obrigatório em tese, dissertação, monografia e TCC, constituído de uma sequência de frases concisas e objetivas, fornecendo uma visão rápida e clara do conteúdo do estudo. O texto deverá conter no máximo 500 palavras e ser antecedido pela referência do estudo. Também, não deve conter citações. O resumo deve ser redigido em parágrafo único, seguido das palavras representativas do conteúdo do estudo, isto é, palavras-chave, em número de três a cinco, separadas entre si por ponto e finalizadas também por ponto. Usar o verbo na terceira pessoa do singular, com linguagem impessoal, bem como fazer uso, preferencialmente, da voz ativa.</w:t>
      </w:r>
    </w:p>
    <w:p w14:paraId="551F2F32" w14:textId="77777777" w:rsidR="00372E07" w:rsidRDefault="00372E07">
      <w:pPr>
        <w:autoSpaceDE w:val="0"/>
      </w:pPr>
    </w:p>
    <w:p w14:paraId="286274F8" w14:textId="77777777" w:rsidR="00372E07" w:rsidRDefault="00372E07">
      <w:pPr>
        <w:autoSpaceDE w:val="0"/>
      </w:pPr>
      <w:r>
        <w:t xml:space="preserve">Palavras-chave: </w:t>
      </w:r>
      <w:proofErr w:type="spellStart"/>
      <w:r>
        <w:t>xxxxxxxx</w:t>
      </w:r>
      <w:proofErr w:type="spellEnd"/>
      <w:r>
        <w:t xml:space="preserve">; </w:t>
      </w:r>
      <w:proofErr w:type="spellStart"/>
      <w:r>
        <w:t>xxxxxxx</w:t>
      </w:r>
      <w:proofErr w:type="spellEnd"/>
      <w:r>
        <w:t xml:space="preserve">; </w:t>
      </w:r>
      <w:proofErr w:type="spellStart"/>
      <w:r>
        <w:t>xxxxxxxxx</w:t>
      </w:r>
      <w:proofErr w:type="spellEnd"/>
      <w:r>
        <w:t>.</w:t>
      </w:r>
    </w:p>
    <w:p w14:paraId="642E25D5" w14:textId="77777777" w:rsidR="00372E07" w:rsidRDefault="00372E07">
      <w:pPr>
        <w:autoSpaceDE w:val="0"/>
      </w:pPr>
    </w:p>
    <w:p w14:paraId="596E511E" w14:textId="77777777" w:rsidR="00372E07" w:rsidRPr="0055475D" w:rsidRDefault="00372E07">
      <w:pPr>
        <w:pageBreakBefore/>
        <w:autoSpaceDE w:val="0"/>
        <w:jc w:val="center"/>
        <w:rPr>
          <w:color w:val="FF0000"/>
          <w:sz w:val="20"/>
          <w:lang w:val="en-US"/>
        </w:rPr>
      </w:pPr>
      <w:r w:rsidRPr="0055475D">
        <w:rPr>
          <w:b/>
          <w:bCs/>
          <w:lang w:val="en-US"/>
        </w:rPr>
        <w:lastRenderedPageBreak/>
        <w:t>ABSTRACT</w:t>
      </w:r>
    </w:p>
    <w:p w14:paraId="782AC596" w14:textId="77777777" w:rsidR="00852F47" w:rsidRPr="0055475D" w:rsidRDefault="00852F47">
      <w:pPr>
        <w:pStyle w:val="Recuodecorpodetexto"/>
        <w:tabs>
          <w:tab w:val="left" w:pos="425"/>
        </w:tabs>
        <w:ind w:firstLine="0"/>
        <w:rPr>
          <w:sz w:val="24"/>
          <w:lang w:val="en-US"/>
        </w:rPr>
      </w:pPr>
    </w:p>
    <w:p w14:paraId="1BEAF598" w14:textId="77777777" w:rsidR="00852F47" w:rsidRPr="0055475D" w:rsidRDefault="00852F47">
      <w:pPr>
        <w:pStyle w:val="Recuodecorpodetexto"/>
        <w:tabs>
          <w:tab w:val="left" w:pos="425"/>
        </w:tabs>
        <w:ind w:firstLine="0"/>
        <w:rPr>
          <w:sz w:val="24"/>
          <w:lang w:val="en-US"/>
        </w:rPr>
      </w:pPr>
    </w:p>
    <w:p w14:paraId="1FDC837D" w14:textId="77777777" w:rsidR="00372E07" w:rsidRPr="0055475D" w:rsidRDefault="00372E07">
      <w:pPr>
        <w:pStyle w:val="Recuodecorpodetexto"/>
        <w:tabs>
          <w:tab w:val="left" w:pos="425"/>
        </w:tabs>
        <w:ind w:firstLine="0"/>
        <w:rPr>
          <w:sz w:val="24"/>
          <w:lang w:val="en-US"/>
        </w:rPr>
      </w:pPr>
    </w:p>
    <w:p w14:paraId="69AD1FE2" w14:textId="77777777" w:rsidR="00372E07" w:rsidRDefault="00372E07">
      <w:pPr>
        <w:pStyle w:val="Recuodecorpodetexto"/>
        <w:tabs>
          <w:tab w:val="left" w:pos="425"/>
        </w:tabs>
        <w:ind w:firstLine="0"/>
        <w:rPr>
          <w:lang w:val="en-US"/>
        </w:rPr>
      </w:pPr>
      <w:r>
        <w:rPr>
          <w:sz w:val="24"/>
          <w:lang w:val="en-US"/>
        </w:rPr>
        <w:t>The abstract is an obligatory element in a thesis, dissertation, monograph, and in a course conclusion work. It is made by a sequence of concise and objective phrases, which provide a quick and clear view of the content of the study. The text should have 500 words at the maximum, and be preceded by the study reference. It also should not contain citations. The abstract should be written in a single paragraph, followed by representative words of the text, i.e., the key words, from three to five, separated by a dot and ended by a full stop. Use the verbs in the third person singular, in an impersonal language, as well as the active voice, preferably.</w:t>
      </w:r>
    </w:p>
    <w:p w14:paraId="31AD1A43" w14:textId="77777777" w:rsidR="00372E07" w:rsidRDefault="00372E07">
      <w:pPr>
        <w:autoSpaceDE w:val="0"/>
        <w:rPr>
          <w:lang w:val="en-US"/>
        </w:rPr>
      </w:pPr>
    </w:p>
    <w:p w14:paraId="58D54B2A" w14:textId="77777777" w:rsidR="00372E07" w:rsidRDefault="00372E07">
      <w:pPr>
        <w:autoSpaceDE w:val="0"/>
        <w:rPr>
          <w:b/>
          <w:bCs/>
          <w:lang w:val="en-US"/>
        </w:rPr>
      </w:pPr>
      <w:r>
        <w:rPr>
          <w:lang w:val="en-US"/>
        </w:rPr>
        <w:t>Key words: abstract; study; impersonal language.</w:t>
      </w:r>
    </w:p>
    <w:p w14:paraId="09B16766" w14:textId="77777777" w:rsidR="00372E07" w:rsidRDefault="00372E07">
      <w:pPr>
        <w:autoSpaceDE w:val="0"/>
        <w:rPr>
          <w:b/>
          <w:bCs/>
          <w:lang w:val="en-US"/>
        </w:rPr>
      </w:pPr>
    </w:p>
    <w:p w14:paraId="75D85F10" w14:textId="77777777" w:rsidR="00372E07" w:rsidRDefault="00372E07">
      <w:pPr>
        <w:pageBreakBefore/>
        <w:autoSpaceDE w:val="0"/>
        <w:jc w:val="center"/>
        <w:rPr>
          <w:color w:val="FF0000"/>
          <w:sz w:val="20"/>
        </w:rPr>
      </w:pPr>
      <w:r>
        <w:rPr>
          <w:b/>
          <w:bCs/>
        </w:rPr>
        <w:lastRenderedPageBreak/>
        <w:t>LISTA DE TABELAS</w:t>
      </w:r>
    </w:p>
    <w:p w14:paraId="08C3CCB2" w14:textId="77777777" w:rsidR="00372E07" w:rsidRDefault="00372E07">
      <w:pPr>
        <w:autoSpaceDE w:val="0"/>
        <w:jc w:val="center"/>
        <w:rPr>
          <w:color w:val="FF0000"/>
          <w:sz w:val="20"/>
        </w:rPr>
      </w:pPr>
    </w:p>
    <w:p w14:paraId="5A908115" w14:textId="77777777" w:rsidR="00852F47" w:rsidRDefault="00852F47">
      <w:pPr>
        <w:autoSpaceDE w:val="0"/>
        <w:jc w:val="center"/>
        <w:rPr>
          <w:b/>
          <w:bCs/>
        </w:rPr>
      </w:pPr>
    </w:p>
    <w:p w14:paraId="5DEFE5EC" w14:textId="77777777" w:rsidR="00372E07" w:rsidRDefault="00372E07" w:rsidP="00DF09CE">
      <w:pPr>
        <w:tabs>
          <w:tab w:val="left" w:pos="2410"/>
        </w:tabs>
        <w:autoSpaceDE w:val="0"/>
        <w:ind w:firstLine="709"/>
        <w:rPr>
          <w:bCs/>
        </w:rPr>
      </w:pPr>
    </w:p>
    <w:p w14:paraId="75709F8B" w14:textId="77777777" w:rsidR="00E6550A" w:rsidRDefault="00E27C0D">
      <w:pPr>
        <w:pStyle w:val="ndicedeilustraes"/>
        <w:tabs>
          <w:tab w:val="right" w:leader="dot" w:pos="9061"/>
        </w:tabs>
        <w:rPr>
          <w:rFonts w:asciiTheme="minorHAnsi" w:eastAsiaTheme="minorEastAsia" w:hAnsiTheme="minorHAnsi" w:cstheme="minorBidi"/>
          <w:noProof/>
          <w:szCs w:val="24"/>
        </w:rPr>
      </w:pPr>
      <w:r>
        <w:fldChar w:fldCharType="begin"/>
      </w:r>
      <w:r w:rsidR="00372E07">
        <w:instrText xml:space="preserve"> TOC \h \z \c "Tabela" </w:instrText>
      </w:r>
      <w:r>
        <w:fldChar w:fldCharType="separate"/>
      </w:r>
      <w:hyperlink w:anchor="_Toc440119591" w:history="1">
        <w:r w:rsidR="00E6550A" w:rsidRPr="001B4E21">
          <w:rPr>
            <w:rStyle w:val="Hiperlink"/>
            <w:noProof/>
          </w:rPr>
          <w:t>Tabela 1 Motivos que influenciam o consumidor na escolha de cada dispositivo - (LEMOS, GÓES. 2015)</w:t>
        </w:r>
        <w:r w:rsidR="00E6550A">
          <w:rPr>
            <w:noProof/>
            <w:webHidden/>
          </w:rPr>
          <w:tab/>
        </w:r>
        <w:r w:rsidR="00E6550A">
          <w:rPr>
            <w:noProof/>
            <w:webHidden/>
          </w:rPr>
          <w:fldChar w:fldCharType="begin"/>
        </w:r>
        <w:r w:rsidR="00E6550A">
          <w:rPr>
            <w:noProof/>
            <w:webHidden/>
          </w:rPr>
          <w:instrText xml:space="preserve"> PAGEREF _Toc440119591 \h </w:instrText>
        </w:r>
        <w:r w:rsidR="00E6550A">
          <w:rPr>
            <w:noProof/>
            <w:webHidden/>
          </w:rPr>
        </w:r>
        <w:r w:rsidR="00E6550A">
          <w:rPr>
            <w:noProof/>
            <w:webHidden/>
          </w:rPr>
          <w:fldChar w:fldCharType="separate"/>
        </w:r>
        <w:r w:rsidR="00E6550A">
          <w:rPr>
            <w:noProof/>
            <w:webHidden/>
          </w:rPr>
          <w:t>15</w:t>
        </w:r>
        <w:r w:rsidR="00E6550A">
          <w:rPr>
            <w:noProof/>
            <w:webHidden/>
          </w:rPr>
          <w:fldChar w:fldCharType="end"/>
        </w:r>
      </w:hyperlink>
    </w:p>
    <w:p w14:paraId="7CA58D94" w14:textId="77777777" w:rsidR="00E6550A" w:rsidRDefault="00E6550A">
      <w:pPr>
        <w:pStyle w:val="ndicedeilustraes"/>
        <w:tabs>
          <w:tab w:val="right" w:leader="dot" w:pos="9061"/>
        </w:tabs>
        <w:rPr>
          <w:rFonts w:asciiTheme="minorHAnsi" w:eastAsiaTheme="minorEastAsia" w:hAnsiTheme="minorHAnsi" w:cstheme="minorBidi"/>
          <w:noProof/>
          <w:szCs w:val="24"/>
        </w:rPr>
      </w:pPr>
      <w:hyperlink w:anchor="_Toc440119592" w:history="1">
        <w:r w:rsidRPr="001B4E21">
          <w:rPr>
            <w:rStyle w:val="Hiperlink"/>
            <w:noProof/>
          </w:rPr>
          <w:t>Tabela 2 Comparação entre trabalhos relacionados - Autoria própria</w:t>
        </w:r>
        <w:r>
          <w:rPr>
            <w:noProof/>
            <w:webHidden/>
          </w:rPr>
          <w:tab/>
        </w:r>
        <w:r>
          <w:rPr>
            <w:noProof/>
            <w:webHidden/>
          </w:rPr>
          <w:fldChar w:fldCharType="begin"/>
        </w:r>
        <w:r>
          <w:rPr>
            <w:noProof/>
            <w:webHidden/>
          </w:rPr>
          <w:instrText xml:space="preserve"> PAGEREF _Toc440119592 \h </w:instrText>
        </w:r>
        <w:r>
          <w:rPr>
            <w:noProof/>
            <w:webHidden/>
          </w:rPr>
        </w:r>
        <w:r>
          <w:rPr>
            <w:noProof/>
            <w:webHidden/>
          </w:rPr>
          <w:fldChar w:fldCharType="separate"/>
        </w:r>
        <w:r>
          <w:rPr>
            <w:noProof/>
            <w:webHidden/>
          </w:rPr>
          <w:t>22</w:t>
        </w:r>
        <w:r>
          <w:rPr>
            <w:noProof/>
            <w:webHidden/>
          </w:rPr>
          <w:fldChar w:fldCharType="end"/>
        </w:r>
      </w:hyperlink>
    </w:p>
    <w:p w14:paraId="76357128" w14:textId="77777777" w:rsidR="00E6550A" w:rsidRDefault="00E6550A">
      <w:pPr>
        <w:pStyle w:val="ndicedeilustraes"/>
        <w:tabs>
          <w:tab w:val="right" w:leader="dot" w:pos="9061"/>
        </w:tabs>
        <w:rPr>
          <w:rFonts w:asciiTheme="minorHAnsi" w:eastAsiaTheme="minorEastAsia" w:hAnsiTheme="minorHAnsi" w:cstheme="minorBidi"/>
          <w:noProof/>
          <w:szCs w:val="24"/>
        </w:rPr>
      </w:pPr>
      <w:hyperlink w:anchor="_Toc440119593" w:history="1">
        <w:r w:rsidRPr="001B4E21">
          <w:rPr>
            <w:rStyle w:val="Hiperlink"/>
            <w:noProof/>
          </w:rPr>
          <w:t>Tabela 3 Funcionalidades do eMenu - Autoria própria</w:t>
        </w:r>
        <w:r>
          <w:rPr>
            <w:noProof/>
            <w:webHidden/>
          </w:rPr>
          <w:tab/>
        </w:r>
        <w:r>
          <w:rPr>
            <w:noProof/>
            <w:webHidden/>
          </w:rPr>
          <w:fldChar w:fldCharType="begin"/>
        </w:r>
        <w:r>
          <w:rPr>
            <w:noProof/>
            <w:webHidden/>
          </w:rPr>
          <w:instrText xml:space="preserve"> PAGEREF _Toc440119593 \h </w:instrText>
        </w:r>
        <w:r>
          <w:rPr>
            <w:noProof/>
            <w:webHidden/>
          </w:rPr>
        </w:r>
        <w:r>
          <w:rPr>
            <w:noProof/>
            <w:webHidden/>
          </w:rPr>
          <w:fldChar w:fldCharType="separate"/>
        </w:r>
        <w:r>
          <w:rPr>
            <w:noProof/>
            <w:webHidden/>
          </w:rPr>
          <w:t>27</w:t>
        </w:r>
        <w:r>
          <w:rPr>
            <w:noProof/>
            <w:webHidden/>
          </w:rPr>
          <w:fldChar w:fldCharType="end"/>
        </w:r>
      </w:hyperlink>
    </w:p>
    <w:p w14:paraId="5E368A50" w14:textId="77777777" w:rsidR="00372E07" w:rsidRDefault="00E27C0D" w:rsidP="00DF09CE">
      <w:pPr>
        <w:tabs>
          <w:tab w:val="left" w:pos="2410"/>
        </w:tabs>
        <w:autoSpaceDE w:val="0"/>
        <w:rPr>
          <w:bCs/>
        </w:rPr>
      </w:pPr>
      <w:r>
        <w:fldChar w:fldCharType="end"/>
      </w:r>
    </w:p>
    <w:p w14:paraId="6D64FC0C" w14:textId="77777777" w:rsidR="00372E07" w:rsidRDefault="00372E07">
      <w:pPr>
        <w:autoSpaceDE w:val="0"/>
      </w:pPr>
    </w:p>
    <w:p w14:paraId="56264228" w14:textId="77777777" w:rsidR="00372E07" w:rsidRDefault="00372E07">
      <w:pPr>
        <w:autoSpaceDE w:val="0"/>
        <w:rPr>
          <w:b/>
          <w:bCs/>
        </w:rPr>
      </w:pPr>
    </w:p>
    <w:p w14:paraId="14C4E4A8" w14:textId="77777777" w:rsidR="00372E07" w:rsidRDefault="00372E07">
      <w:pPr>
        <w:pageBreakBefore/>
        <w:autoSpaceDE w:val="0"/>
        <w:jc w:val="center"/>
        <w:rPr>
          <w:color w:val="FF0000"/>
          <w:sz w:val="20"/>
        </w:rPr>
      </w:pPr>
      <w:r>
        <w:rPr>
          <w:b/>
          <w:bCs/>
        </w:rPr>
        <w:lastRenderedPageBreak/>
        <w:t xml:space="preserve">LISTA DE FIGURAS </w:t>
      </w:r>
    </w:p>
    <w:p w14:paraId="6084B8A0" w14:textId="77777777" w:rsidR="00372E07" w:rsidRDefault="00372E07">
      <w:pPr>
        <w:autoSpaceDE w:val="0"/>
        <w:ind w:firstLine="709"/>
        <w:rPr>
          <w:color w:val="FF0000"/>
          <w:sz w:val="20"/>
        </w:rPr>
      </w:pPr>
    </w:p>
    <w:p w14:paraId="5EABC9C9" w14:textId="77777777" w:rsidR="00852F47" w:rsidRDefault="00852F47">
      <w:pPr>
        <w:autoSpaceDE w:val="0"/>
        <w:ind w:firstLine="709"/>
        <w:rPr>
          <w:bCs/>
        </w:rPr>
      </w:pPr>
    </w:p>
    <w:p w14:paraId="46756379" w14:textId="77777777" w:rsidR="00E6550A" w:rsidRDefault="00E27C0D">
      <w:pPr>
        <w:pStyle w:val="ndicedeilustraes"/>
        <w:tabs>
          <w:tab w:val="right" w:leader="dot" w:pos="9061"/>
        </w:tabs>
        <w:rPr>
          <w:rFonts w:asciiTheme="minorHAnsi" w:eastAsiaTheme="minorEastAsia" w:hAnsiTheme="minorHAnsi" w:cstheme="minorBidi"/>
          <w:noProof/>
          <w:szCs w:val="24"/>
        </w:rPr>
      </w:pPr>
      <w:r>
        <w:fldChar w:fldCharType="begin"/>
      </w:r>
      <w:r w:rsidR="00372E07">
        <w:instrText xml:space="preserve"> TOC \h \z \c "Figura" </w:instrText>
      </w:r>
      <w:r>
        <w:fldChar w:fldCharType="separate"/>
      </w:r>
      <w:hyperlink w:anchor="_Toc440119602" w:history="1">
        <w:r w:rsidR="00E6550A" w:rsidRPr="00E53062">
          <w:rPr>
            <w:rStyle w:val="Hiperlink"/>
            <w:noProof/>
          </w:rPr>
          <w:t>Figura 1 Aplicativo O Barão – Google Play (2016)</w:t>
        </w:r>
        <w:r w:rsidR="00E6550A">
          <w:rPr>
            <w:noProof/>
            <w:webHidden/>
          </w:rPr>
          <w:tab/>
        </w:r>
        <w:r w:rsidR="00E6550A">
          <w:rPr>
            <w:noProof/>
            <w:webHidden/>
          </w:rPr>
          <w:fldChar w:fldCharType="begin"/>
        </w:r>
        <w:r w:rsidR="00E6550A">
          <w:rPr>
            <w:noProof/>
            <w:webHidden/>
          </w:rPr>
          <w:instrText xml:space="preserve"> PAGEREF _Toc440119602 \h </w:instrText>
        </w:r>
        <w:r w:rsidR="00E6550A">
          <w:rPr>
            <w:noProof/>
            <w:webHidden/>
          </w:rPr>
        </w:r>
        <w:r w:rsidR="00E6550A">
          <w:rPr>
            <w:noProof/>
            <w:webHidden/>
          </w:rPr>
          <w:fldChar w:fldCharType="separate"/>
        </w:r>
        <w:r w:rsidR="00E6550A">
          <w:rPr>
            <w:noProof/>
            <w:webHidden/>
          </w:rPr>
          <w:t>18</w:t>
        </w:r>
        <w:r w:rsidR="00E6550A">
          <w:rPr>
            <w:noProof/>
            <w:webHidden/>
          </w:rPr>
          <w:fldChar w:fldCharType="end"/>
        </w:r>
      </w:hyperlink>
    </w:p>
    <w:p w14:paraId="2075EF80" w14:textId="77777777" w:rsidR="00E6550A" w:rsidRDefault="00E6550A">
      <w:pPr>
        <w:pStyle w:val="ndicedeilustraes"/>
        <w:tabs>
          <w:tab w:val="right" w:leader="dot" w:pos="9061"/>
        </w:tabs>
        <w:rPr>
          <w:rFonts w:asciiTheme="minorHAnsi" w:eastAsiaTheme="minorEastAsia" w:hAnsiTheme="minorHAnsi" w:cstheme="minorBidi"/>
          <w:noProof/>
          <w:szCs w:val="24"/>
        </w:rPr>
      </w:pPr>
      <w:hyperlink w:anchor="_Toc440119603" w:history="1">
        <w:r w:rsidRPr="00E53062">
          <w:rPr>
            <w:rStyle w:val="Hiperlink"/>
            <w:noProof/>
          </w:rPr>
          <w:t>Figura 2 Aplicativo Hellofood – Google Play (2016)</w:t>
        </w:r>
        <w:r>
          <w:rPr>
            <w:noProof/>
            <w:webHidden/>
          </w:rPr>
          <w:tab/>
        </w:r>
        <w:r>
          <w:rPr>
            <w:noProof/>
            <w:webHidden/>
          </w:rPr>
          <w:fldChar w:fldCharType="begin"/>
        </w:r>
        <w:r>
          <w:rPr>
            <w:noProof/>
            <w:webHidden/>
          </w:rPr>
          <w:instrText xml:space="preserve"> PAGEREF _Toc440119603 \h </w:instrText>
        </w:r>
        <w:r>
          <w:rPr>
            <w:noProof/>
            <w:webHidden/>
          </w:rPr>
        </w:r>
        <w:r>
          <w:rPr>
            <w:noProof/>
            <w:webHidden/>
          </w:rPr>
          <w:fldChar w:fldCharType="separate"/>
        </w:r>
        <w:r>
          <w:rPr>
            <w:noProof/>
            <w:webHidden/>
          </w:rPr>
          <w:t>20</w:t>
        </w:r>
        <w:r>
          <w:rPr>
            <w:noProof/>
            <w:webHidden/>
          </w:rPr>
          <w:fldChar w:fldCharType="end"/>
        </w:r>
      </w:hyperlink>
    </w:p>
    <w:p w14:paraId="6771D378" w14:textId="77777777" w:rsidR="00E6550A" w:rsidRDefault="00E6550A">
      <w:pPr>
        <w:pStyle w:val="ndicedeilustraes"/>
        <w:tabs>
          <w:tab w:val="right" w:leader="dot" w:pos="9061"/>
        </w:tabs>
        <w:rPr>
          <w:rFonts w:asciiTheme="minorHAnsi" w:eastAsiaTheme="minorEastAsia" w:hAnsiTheme="minorHAnsi" w:cstheme="minorBidi"/>
          <w:noProof/>
          <w:szCs w:val="24"/>
        </w:rPr>
      </w:pPr>
      <w:hyperlink w:anchor="_Toc440119604" w:history="1">
        <w:r w:rsidRPr="00E53062">
          <w:rPr>
            <w:rStyle w:val="Hiperlink"/>
            <w:noProof/>
          </w:rPr>
          <w:t>Figura 3 Aplicativo Uruguayos Food Music – Fabrica de aplicativos (2016)</w:t>
        </w:r>
        <w:r>
          <w:rPr>
            <w:noProof/>
            <w:webHidden/>
          </w:rPr>
          <w:tab/>
        </w:r>
        <w:r>
          <w:rPr>
            <w:noProof/>
            <w:webHidden/>
          </w:rPr>
          <w:fldChar w:fldCharType="begin"/>
        </w:r>
        <w:r>
          <w:rPr>
            <w:noProof/>
            <w:webHidden/>
          </w:rPr>
          <w:instrText xml:space="preserve"> PAGEREF _Toc440119604 \h </w:instrText>
        </w:r>
        <w:r>
          <w:rPr>
            <w:noProof/>
            <w:webHidden/>
          </w:rPr>
        </w:r>
        <w:r>
          <w:rPr>
            <w:noProof/>
            <w:webHidden/>
          </w:rPr>
          <w:fldChar w:fldCharType="separate"/>
        </w:r>
        <w:r>
          <w:rPr>
            <w:noProof/>
            <w:webHidden/>
          </w:rPr>
          <w:t>21</w:t>
        </w:r>
        <w:r>
          <w:rPr>
            <w:noProof/>
            <w:webHidden/>
          </w:rPr>
          <w:fldChar w:fldCharType="end"/>
        </w:r>
      </w:hyperlink>
    </w:p>
    <w:p w14:paraId="14CA97DC" w14:textId="77777777" w:rsidR="00E6550A" w:rsidRDefault="00E6550A">
      <w:pPr>
        <w:pStyle w:val="ndicedeilustraes"/>
        <w:tabs>
          <w:tab w:val="right" w:leader="dot" w:pos="9061"/>
        </w:tabs>
        <w:rPr>
          <w:rFonts w:asciiTheme="minorHAnsi" w:eastAsiaTheme="minorEastAsia" w:hAnsiTheme="minorHAnsi" w:cstheme="minorBidi"/>
          <w:noProof/>
          <w:szCs w:val="24"/>
        </w:rPr>
      </w:pPr>
      <w:hyperlink w:anchor="_Toc440119605" w:history="1">
        <w:r w:rsidRPr="00E53062">
          <w:rPr>
            <w:rStyle w:val="Hiperlink"/>
            <w:noProof/>
          </w:rPr>
          <w:t>Figura 4 Diagrama de caso de uso - Autoria própria</w:t>
        </w:r>
        <w:r>
          <w:rPr>
            <w:noProof/>
            <w:webHidden/>
          </w:rPr>
          <w:tab/>
        </w:r>
        <w:r>
          <w:rPr>
            <w:noProof/>
            <w:webHidden/>
          </w:rPr>
          <w:fldChar w:fldCharType="begin"/>
        </w:r>
        <w:r>
          <w:rPr>
            <w:noProof/>
            <w:webHidden/>
          </w:rPr>
          <w:instrText xml:space="preserve"> PAGEREF _Toc440119605 \h </w:instrText>
        </w:r>
        <w:r>
          <w:rPr>
            <w:noProof/>
            <w:webHidden/>
          </w:rPr>
        </w:r>
        <w:r>
          <w:rPr>
            <w:noProof/>
            <w:webHidden/>
          </w:rPr>
          <w:fldChar w:fldCharType="separate"/>
        </w:r>
        <w:r>
          <w:rPr>
            <w:noProof/>
            <w:webHidden/>
          </w:rPr>
          <w:t>28</w:t>
        </w:r>
        <w:r>
          <w:rPr>
            <w:noProof/>
            <w:webHidden/>
          </w:rPr>
          <w:fldChar w:fldCharType="end"/>
        </w:r>
      </w:hyperlink>
    </w:p>
    <w:p w14:paraId="3B3090AA" w14:textId="77777777" w:rsidR="00E6550A" w:rsidRDefault="00E6550A">
      <w:pPr>
        <w:pStyle w:val="ndicedeilustraes"/>
        <w:tabs>
          <w:tab w:val="right" w:leader="dot" w:pos="9061"/>
        </w:tabs>
        <w:rPr>
          <w:rFonts w:asciiTheme="minorHAnsi" w:eastAsiaTheme="minorEastAsia" w:hAnsiTheme="minorHAnsi" w:cstheme="minorBidi"/>
          <w:noProof/>
          <w:szCs w:val="24"/>
        </w:rPr>
      </w:pPr>
      <w:hyperlink w:anchor="_Toc440119606" w:history="1">
        <w:r w:rsidRPr="00E53062">
          <w:rPr>
            <w:rStyle w:val="Hiperlink"/>
            <w:noProof/>
          </w:rPr>
          <w:t>Figura 5 Diagrama de classes - Autoria própria</w:t>
        </w:r>
        <w:r>
          <w:rPr>
            <w:noProof/>
            <w:webHidden/>
          </w:rPr>
          <w:tab/>
        </w:r>
        <w:r>
          <w:rPr>
            <w:noProof/>
            <w:webHidden/>
          </w:rPr>
          <w:fldChar w:fldCharType="begin"/>
        </w:r>
        <w:r>
          <w:rPr>
            <w:noProof/>
            <w:webHidden/>
          </w:rPr>
          <w:instrText xml:space="preserve"> PAGEREF _Toc440119606 \h </w:instrText>
        </w:r>
        <w:r>
          <w:rPr>
            <w:noProof/>
            <w:webHidden/>
          </w:rPr>
        </w:r>
        <w:r>
          <w:rPr>
            <w:noProof/>
            <w:webHidden/>
          </w:rPr>
          <w:fldChar w:fldCharType="separate"/>
        </w:r>
        <w:r>
          <w:rPr>
            <w:noProof/>
            <w:webHidden/>
          </w:rPr>
          <w:t>29</w:t>
        </w:r>
        <w:r>
          <w:rPr>
            <w:noProof/>
            <w:webHidden/>
          </w:rPr>
          <w:fldChar w:fldCharType="end"/>
        </w:r>
      </w:hyperlink>
    </w:p>
    <w:p w14:paraId="512A9702" w14:textId="77777777" w:rsidR="00E6550A" w:rsidRDefault="00E6550A">
      <w:pPr>
        <w:pStyle w:val="ndicedeilustraes"/>
        <w:tabs>
          <w:tab w:val="right" w:leader="dot" w:pos="9061"/>
        </w:tabs>
        <w:rPr>
          <w:rFonts w:asciiTheme="minorHAnsi" w:eastAsiaTheme="minorEastAsia" w:hAnsiTheme="minorHAnsi" w:cstheme="minorBidi"/>
          <w:noProof/>
          <w:szCs w:val="24"/>
        </w:rPr>
      </w:pPr>
      <w:hyperlink w:anchor="_Toc440119607" w:history="1">
        <w:r w:rsidRPr="00E53062">
          <w:rPr>
            <w:rStyle w:val="Hiperlink"/>
            <w:noProof/>
          </w:rPr>
          <w:t>Figura 6 Diagrama entidade relacionamento - Autoria própria</w:t>
        </w:r>
        <w:r>
          <w:rPr>
            <w:noProof/>
            <w:webHidden/>
          </w:rPr>
          <w:tab/>
        </w:r>
        <w:r>
          <w:rPr>
            <w:noProof/>
            <w:webHidden/>
          </w:rPr>
          <w:fldChar w:fldCharType="begin"/>
        </w:r>
        <w:r>
          <w:rPr>
            <w:noProof/>
            <w:webHidden/>
          </w:rPr>
          <w:instrText xml:space="preserve"> PAGEREF _Toc440119607 \h </w:instrText>
        </w:r>
        <w:r>
          <w:rPr>
            <w:noProof/>
            <w:webHidden/>
          </w:rPr>
        </w:r>
        <w:r>
          <w:rPr>
            <w:noProof/>
            <w:webHidden/>
          </w:rPr>
          <w:fldChar w:fldCharType="separate"/>
        </w:r>
        <w:r>
          <w:rPr>
            <w:noProof/>
            <w:webHidden/>
          </w:rPr>
          <w:t>30</w:t>
        </w:r>
        <w:r>
          <w:rPr>
            <w:noProof/>
            <w:webHidden/>
          </w:rPr>
          <w:fldChar w:fldCharType="end"/>
        </w:r>
      </w:hyperlink>
    </w:p>
    <w:p w14:paraId="69F00BFA" w14:textId="77777777" w:rsidR="00E6550A" w:rsidRDefault="00E6550A">
      <w:pPr>
        <w:pStyle w:val="ndicedeilustraes"/>
        <w:tabs>
          <w:tab w:val="right" w:leader="dot" w:pos="9061"/>
        </w:tabs>
        <w:rPr>
          <w:rFonts w:asciiTheme="minorHAnsi" w:eastAsiaTheme="minorEastAsia" w:hAnsiTheme="minorHAnsi" w:cstheme="minorBidi"/>
          <w:noProof/>
          <w:szCs w:val="24"/>
        </w:rPr>
      </w:pPr>
      <w:hyperlink w:anchor="_Toc440119608" w:history="1">
        <w:r w:rsidRPr="00E53062">
          <w:rPr>
            <w:rStyle w:val="Hiperlink"/>
            <w:noProof/>
          </w:rPr>
          <w:t>Figura 7 Arquitetura - Autoria própria</w:t>
        </w:r>
        <w:r>
          <w:rPr>
            <w:noProof/>
            <w:webHidden/>
          </w:rPr>
          <w:tab/>
        </w:r>
        <w:r>
          <w:rPr>
            <w:noProof/>
            <w:webHidden/>
          </w:rPr>
          <w:fldChar w:fldCharType="begin"/>
        </w:r>
        <w:r>
          <w:rPr>
            <w:noProof/>
            <w:webHidden/>
          </w:rPr>
          <w:instrText xml:space="preserve"> PAGEREF _Toc440119608 \h </w:instrText>
        </w:r>
        <w:r>
          <w:rPr>
            <w:noProof/>
            <w:webHidden/>
          </w:rPr>
        </w:r>
        <w:r>
          <w:rPr>
            <w:noProof/>
            <w:webHidden/>
          </w:rPr>
          <w:fldChar w:fldCharType="separate"/>
        </w:r>
        <w:r>
          <w:rPr>
            <w:noProof/>
            <w:webHidden/>
          </w:rPr>
          <w:t>31</w:t>
        </w:r>
        <w:r>
          <w:rPr>
            <w:noProof/>
            <w:webHidden/>
          </w:rPr>
          <w:fldChar w:fldCharType="end"/>
        </w:r>
      </w:hyperlink>
    </w:p>
    <w:p w14:paraId="6D1DC927" w14:textId="77777777" w:rsidR="00372E07" w:rsidRDefault="00E27C0D">
      <w:pPr>
        <w:autoSpaceDE w:val="0"/>
      </w:pPr>
      <w:r>
        <w:fldChar w:fldCharType="end"/>
      </w:r>
    </w:p>
    <w:p w14:paraId="2ABADB33" w14:textId="77777777" w:rsidR="00372E07" w:rsidRDefault="00372E07">
      <w:pPr>
        <w:autoSpaceDE w:val="0"/>
      </w:pPr>
    </w:p>
    <w:p w14:paraId="5D77FB15" w14:textId="77777777" w:rsidR="00372E07" w:rsidRDefault="00372E07">
      <w:pPr>
        <w:pageBreakBefore/>
        <w:autoSpaceDE w:val="0"/>
        <w:jc w:val="center"/>
        <w:rPr>
          <w:color w:val="FF0000"/>
          <w:sz w:val="20"/>
        </w:rPr>
      </w:pPr>
      <w:r>
        <w:rPr>
          <w:b/>
          <w:bCs/>
        </w:rPr>
        <w:lastRenderedPageBreak/>
        <w:t>LISTA DE ABREVIATURAS E SIGLAS</w:t>
      </w:r>
    </w:p>
    <w:p w14:paraId="5EE84060" w14:textId="77777777" w:rsidR="00372E07" w:rsidRDefault="00372E07">
      <w:pPr>
        <w:autoSpaceDE w:val="0"/>
        <w:jc w:val="center"/>
        <w:rPr>
          <w:color w:val="FF0000"/>
          <w:sz w:val="20"/>
        </w:rPr>
      </w:pPr>
    </w:p>
    <w:p w14:paraId="0EFA845C" w14:textId="77777777" w:rsidR="00D72D86" w:rsidRDefault="00D72D86">
      <w:pPr>
        <w:autoSpaceDE w:val="0"/>
        <w:jc w:val="center"/>
        <w:rPr>
          <w:b/>
          <w:bCs/>
        </w:rPr>
      </w:pPr>
    </w:p>
    <w:p w14:paraId="3BB47CF6" w14:textId="77777777" w:rsidR="00683C3B" w:rsidRDefault="00683C3B">
      <w:pPr>
        <w:autoSpaceDE w:val="0"/>
      </w:pPr>
      <w:r>
        <w:t xml:space="preserve">TICS - </w:t>
      </w:r>
      <w:r w:rsidRPr="00683C3B">
        <w:t>Tecnologias de Informação e Comunicação</w:t>
      </w:r>
    </w:p>
    <w:p w14:paraId="162AC468" w14:textId="69F359AF" w:rsidR="0055475D" w:rsidRDefault="00531390">
      <w:pPr>
        <w:autoSpaceDE w:val="0"/>
      </w:pPr>
      <w:r>
        <w:t>MVC - Modelo, controle e visão (</w:t>
      </w:r>
      <w:proofErr w:type="spellStart"/>
      <w:r>
        <w:t>Model</w:t>
      </w:r>
      <w:proofErr w:type="spellEnd"/>
      <w:r>
        <w:t xml:space="preserve">, </w:t>
      </w:r>
      <w:proofErr w:type="spellStart"/>
      <w:r>
        <w:t>View</w:t>
      </w:r>
      <w:proofErr w:type="spellEnd"/>
      <w:r>
        <w:t xml:space="preserve"> </w:t>
      </w:r>
      <w:proofErr w:type="spellStart"/>
      <w:r>
        <w:t>and</w:t>
      </w:r>
      <w:proofErr w:type="spellEnd"/>
      <w:r>
        <w:t xml:space="preserve"> </w:t>
      </w:r>
      <w:proofErr w:type="spellStart"/>
      <w:r>
        <w:t>C</w:t>
      </w:r>
      <w:r w:rsidRPr="00531390">
        <w:t>ontroller</w:t>
      </w:r>
      <w:proofErr w:type="spellEnd"/>
      <w:r>
        <w:t>)</w:t>
      </w:r>
    </w:p>
    <w:p w14:paraId="01BD97DC" w14:textId="40F98CA5" w:rsidR="0055475D" w:rsidRDefault="0055475D">
      <w:pPr>
        <w:autoSpaceDE w:val="0"/>
      </w:pPr>
      <w:r>
        <w:t xml:space="preserve">API - </w:t>
      </w:r>
      <w:r w:rsidRPr="0055475D">
        <w:t>Interface de Programação de Aplicação</w:t>
      </w:r>
      <w:r w:rsidR="00531390">
        <w:t xml:space="preserve"> (</w:t>
      </w:r>
      <w:proofErr w:type="spellStart"/>
      <w:r w:rsidR="00531390" w:rsidRPr="00531390">
        <w:t>application</w:t>
      </w:r>
      <w:proofErr w:type="spellEnd"/>
      <w:r w:rsidR="00531390" w:rsidRPr="00531390">
        <w:t xml:space="preserve"> </w:t>
      </w:r>
      <w:proofErr w:type="spellStart"/>
      <w:r w:rsidR="00531390" w:rsidRPr="00531390">
        <w:t>programming</w:t>
      </w:r>
      <w:proofErr w:type="spellEnd"/>
      <w:r w:rsidR="00531390" w:rsidRPr="00531390">
        <w:t xml:space="preserve"> interface</w:t>
      </w:r>
      <w:r w:rsidR="00531390">
        <w:t>)</w:t>
      </w:r>
    </w:p>
    <w:p w14:paraId="617790BC" w14:textId="4403F2BA" w:rsidR="002C0B9E" w:rsidRPr="002C0B9E" w:rsidRDefault="002C0B9E">
      <w:pPr>
        <w:autoSpaceDE w:val="0"/>
        <w:rPr>
          <w:u w:val="single"/>
        </w:rPr>
      </w:pPr>
      <w:r>
        <w:t>ER – Entidade relacionamento</w:t>
      </w:r>
      <w:r w:rsidR="00531390">
        <w:t xml:space="preserve"> (</w:t>
      </w:r>
      <w:proofErr w:type="spellStart"/>
      <w:r w:rsidR="00531390" w:rsidRPr="00531390">
        <w:t>Entity</w:t>
      </w:r>
      <w:proofErr w:type="spellEnd"/>
      <w:r w:rsidR="00531390" w:rsidRPr="00531390">
        <w:t xml:space="preserve"> </w:t>
      </w:r>
      <w:proofErr w:type="spellStart"/>
      <w:r w:rsidR="00531390" w:rsidRPr="00531390">
        <w:t>Relationship</w:t>
      </w:r>
      <w:proofErr w:type="spellEnd"/>
      <w:r w:rsidR="00531390">
        <w:t>)</w:t>
      </w:r>
    </w:p>
    <w:p w14:paraId="42F876E2" w14:textId="1120F330" w:rsidR="0055475D" w:rsidRDefault="00223A0E">
      <w:pPr>
        <w:autoSpaceDE w:val="0"/>
        <w:rPr>
          <w:bCs/>
        </w:rPr>
      </w:pPr>
      <w:r>
        <w:rPr>
          <w:bCs/>
        </w:rPr>
        <w:t>UML – Linguagem de Modelagem Unificada</w:t>
      </w:r>
      <w:r w:rsidR="00531390">
        <w:rPr>
          <w:bCs/>
        </w:rPr>
        <w:t xml:space="preserve"> (</w:t>
      </w:r>
      <w:proofErr w:type="spellStart"/>
      <w:r w:rsidR="00531390" w:rsidRPr="00531390">
        <w:rPr>
          <w:bCs/>
        </w:rPr>
        <w:t>Unified</w:t>
      </w:r>
      <w:proofErr w:type="spellEnd"/>
      <w:r w:rsidR="00531390" w:rsidRPr="00531390">
        <w:rPr>
          <w:bCs/>
        </w:rPr>
        <w:t xml:space="preserve"> </w:t>
      </w:r>
      <w:proofErr w:type="spellStart"/>
      <w:r w:rsidR="00531390" w:rsidRPr="00531390">
        <w:rPr>
          <w:bCs/>
        </w:rPr>
        <w:t>Modeling</w:t>
      </w:r>
      <w:proofErr w:type="spellEnd"/>
      <w:r w:rsidR="00531390" w:rsidRPr="00531390">
        <w:rPr>
          <w:bCs/>
        </w:rPr>
        <w:t xml:space="preserve"> </w:t>
      </w:r>
      <w:proofErr w:type="spellStart"/>
      <w:r w:rsidR="00531390" w:rsidRPr="00531390">
        <w:rPr>
          <w:bCs/>
        </w:rPr>
        <w:t>Language</w:t>
      </w:r>
      <w:proofErr w:type="spellEnd"/>
      <w:r w:rsidR="00531390">
        <w:rPr>
          <w:bCs/>
        </w:rPr>
        <w:t>)</w:t>
      </w:r>
    </w:p>
    <w:p w14:paraId="0E382031" w14:textId="5D930473" w:rsidR="00E81BA7" w:rsidRDefault="00E81BA7">
      <w:pPr>
        <w:autoSpaceDE w:val="0"/>
      </w:pPr>
      <w:r>
        <w:t>SQL – Linguagem de consulta estruturada</w:t>
      </w:r>
      <w:r w:rsidR="00531390">
        <w:t xml:space="preserve"> (</w:t>
      </w:r>
      <w:proofErr w:type="spellStart"/>
      <w:r w:rsidR="00531390" w:rsidRPr="00531390">
        <w:t>Structured</w:t>
      </w:r>
      <w:proofErr w:type="spellEnd"/>
      <w:r w:rsidR="00531390" w:rsidRPr="00531390">
        <w:t xml:space="preserve"> Query </w:t>
      </w:r>
      <w:proofErr w:type="spellStart"/>
      <w:r w:rsidR="00531390" w:rsidRPr="00531390">
        <w:t>Language</w:t>
      </w:r>
      <w:proofErr w:type="spellEnd"/>
      <w:r w:rsidR="00531390">
        <w:t>)</w:t>
      </w:r>
    </w:p>
    <w:p w14:paraId="5520AB7F" w14:textId="65F4FA63" w:rsidR="00531390" w:rsidRDefault="00531390">
      <w:pPr>
        <w:autoSpaceDE w:val="0"/>
        <w:rPr>
          <w:lang w:val="en-US"/>
        </w:rPr>
      </w:pPr>
      <w:r>
        <w:t xml:space="preserve">CRUD - </w:t>
      </w:r>
      <w:proofErr w:type="spellStart"/>
      <w:r>
        <w:rPr>
          <w:lang w:val="en-US"/>
        </w:rPr>
        <w:t>Criar</w:t>
      </w:r>
      <w:proofErr w:type="spellEnd"/>
      <w:r>
        <w:rPr>
          <w:lang w:val="en-US"/>
        </w:rPr>
        <w:t xml:space="preserve">, </w:t>
      </w:r>
      <w:proofErr w:type="spellStart"/>
      <w:r>
        <w:rPr>
          <w:lang w:val="en-US"/>
        </w:rPr>
        <w:t>Ler</w:t>
      </w:r>
      <w:proofErr w:type="spellEnd"/>
      <w:r>
        <w:rPr>
          <w:lang w:val="en-US"/>
        </w:rPr>
        <w:t xml:space="preserve">, </w:t>
      </w:r>
      <w:proofErr w:type="spellStart"/>
      <w:r>
        <w:rPr>
          <w:lang w:val="en-US"/>
        </w:rPr>
        <w:t>Atualizar</w:t>
      </w:r>
      <w:proofErr w:type="spellEnd"/>
      <w:r>
        <w:rPr>
          <w:lang w:val="en-US"/>
        </w:rPr>
        <w:t xml:space="preserve"> e Remover (Create, Read, Update </w:t>
      </w:r>
      <w:proofErr w:type="gramStart"/>
      <w:r>
        <w:rPr>
          <w:lang w:val="en-US"/>
        </w:rPr>
        <w:t>and Delete</w:t>
      </w:r>
      <w:proofErr w:type="gramEnd"/>
      <w:r>
        <w:rPr>
          <w:lang w:val="en-US"/>
        </w:rPr>
        <w:t>)</w:t>
      </w:r>
    </w:p>
    <w:p w14:paraId="39C1F011" w14:textId="44703FD2" w:rsidR="009F0DE7" w:rsidRDefault="009F0DE7">
      <w:pPr>
        <w:autoSpaceDE w:val="0"/>
      </w:pPr>
      <w:r>
        <w:t xml:space="preserve">PDO – Objeto de dados do PHP (PHP Data </w:t>
      </w:r>
      <w:proofErr w:type="spellStart"/>
      <w:r>
        <w:t>Objects</w:t>
      </w:r>
      <w:proofErr w:type="spellEnd"/>
      <w:r>
        <w:t>)</w:t>
      </w:r>
    </w:p>
    <w:p w14:paraId="732C19CE" w14:textId="451D35D8" w:rsidR="006E6484" w:rsidRDefault="006E6484">
      <w:pPr>
        <w:autoSpaceDE w:val="0"/>
        <w:rPr>
          <w:bCs/>
        </w:rPr>
      </w:pPr>
      <w:r>
        <w:rPr>
          <w:bCs/>
        </w:rPr>
        <w:t xml:space="preserve">HTTP - </w:t>
      </w:r>
      <w:r w:rsidRPr="006E6484">
        <w:rPr>
          <w:bCs/>
        </w:rPr>
        <w:t>Protocolo de Transferência de Hipertexto</w:t>
      </w:r>
      <w:r>
        <w:rPr>
          <w:bCs/>
        </w:rPr>
        <w:t xml:space="preserve"> (</w:t>
      </w:r>
      <w:r w:rsidRPr="006E6484">
        <w:rPr>
          <w:bCs/>
        </w:rPr>
        <w:t xml:space="preserve">Hypertext </w:t>
      </w:r>
      <w:proofErr w:type="spellStart"/>
      <w:r w:rsidRPr="006E6484">
        <w:rPr>
          <w:bCs/>
        </w:rPr>
        <w:t>Transfer</w:t>
      </w:r>
      <w:proofErr w:type="spellEnd"/>
      <w:r w:rsidRPr="006E6484">
        <w:rPr>
          <w:bCs/>
        </w:rPr>
        <w:t xml:space="preserve"> </w:t>
      </w:r>
      <w:proofErr w:type="spellStart"/>
      <w:r w:rsidRPr="006E6484">
        <w:rPr>
          <w:bCs/>
        </w:rPr>
        <w:t>Protocol</w:t>
      </w:r>
      <w:proofErr w:type="spellEnd"/>
      <w:r>
        <w:rPr>
          <w:bCs/>
        </w:rPr>
        <w:t>)</w:t>
      </w:r>
    </w:p>
    <w:p w14:paraId="07D9BEAD" w14:textId="264B71B4" w:rsidR="00E67669" w:rsidRDefault="00E67669">
      <w:pPr>
        <w:autoSpaceDE w:val="0"/>
        <w:rPr>
          <w:bCs/>
        </w:rPr>
      </w:pPr>
      <w:r>
        <w:rPr>
          <w:bCs/>
        </w:rPr>
        <w:t xml:space="preserve">JSON – Notação de objeto </w:t>
      </w:r>
      <w:proofErr w:type="spellStart"/>
      <w:r>
        <w:rPr>
          <w:bCs/>
        </w:rPr>
        <w:t>JavaScript</w:t>
      </w:r>
      <w:proofErr w:type="spellEnd"/>
      <w:r>
        <w:rPr>
          <w:bCs/>
        </w:rPr>
        <w:t xml:space="preserve"> (</w:t>
      </w:r>
      <w:proofErr w:type="spellStart"/>
      <w:r w:rsidRPr="00E67669">
        <w:rPr>
          <w:bCs/>
        </w:rPr>
        <w:t>JavaScript</w:t>
      </w:r>
      <w:proofErr w:type="spellEnd"/>
      <w:r w:rsidRPr="00E67669">
        <w:rPr>
          <w:bCs/>
        </w:rPr>
        <w:t xml:space="preserve"> </w:t>
      </w:r>
      <w:proofErr w:type="spellStart"/>
      <w:r w:rsidRPr="00E67669">
        <w:rPr>
          <w:bCs/>
        </w:rPr>
        <w:t>Object</w:t>
      </w:r>
      <w:proofErr w:type="spellEnd"/>
      <w:r w:rsidRPr="00E67669">
        <w:rPr>
          <w:bCs/>
        </w:rPr>
        <w:t xml:space="preserve"> </w:t>
      </w:r>
      <w:proofErr w:type="spellStart"/>
      <w:r w:rsidRPr="00E67669">
        <w:rPr>
          <w:bCs/>
        </w:rPr>
        <w:t>Notation</w:t>
      </w:r>
      <w:proofErr w:type="spellEnd"/>
      <w:r>
        <w:rPr>
          <w:bCs/>
        </w:rPr>
        <w:t>)</w:t>
      </w:r>
    </w:p>
    <w:p w14:paraId="0F5DB0C6" w14:textId="37AA3A2C" w:rsidR="00611F40" w:rsidRPr="00223A0E" w:rsidRDefault="00611F40">
      <w:pPr>
        <w:autoSpaceDE w:val="0"/>
        <w:rPr>
          <w:bCs/>
        </w:rPr>
      </w:pPr>
      <w:r>
        <w:t xml:space="preserve">SDK – Kit de desenvolvimento de Software (Software </w:t>
      </w:r>
      <w:proofErr w:type="spellStart"/>
      <w:r>
        <w:t>Development</w:t>
      </w:r>
      <w:proofErr w:type="spellEnd"/>
      <w:r>
        <w:t xml:space="preserve"> Kit)</w:t>
      </w:r>
    </w:p>
    <w:p w14:paraId="50F58CE0" w14:textId="77777777" w:rsidR="00372E07" w:rsidRDefault="00372E07">
      <w:pPr>
        <w:autoSpaceDE w:val="0"/>
        <w:rPr>
          <w:b/>
          <w:bCs/>
        </w:rPr>
      </w:pPr>
    </w:p>
    <w:p w14:paraId="772A3FDE" w14:textId="77777777" w:rsidR="00372E07" w:rsidRDefault="00372E07">
      <w:pPr>
        <w:pageBreakBefore/>
        <w:autoSpaceDE w:val="0"/>
        <w:jc w:val="center"/>
        <w:rPr>
          <w:color w:val="FF0000"/>
          <w:sz w:val="20"/>
        </w:rPr>
      </w:pPr>
      <w:r>
        <w:rPr>
          <w:b/>
          <w:bCs/>
        </w:rPr>
        <w:lastRenderedPageBreak/>
        <w:t>SUMÁRIO</w:t>
      </w:r>
    </w:p>
    <w:p w14:paraId="2AE12754" w14:textId="77777777" w:rsidR="00852F47" w:rsidRDefault="00852F47">
      <w:pPr>
        <w:pStyle w:val="Corpodetexto"/>
        <w:tabs>
          <w:tab w:val="left" w:pos="425"/>
        </w:tabs>
        <w:spacing w:after="0"/>
        <w:ind w:firstLine="709"/>
      </w:pPr>
    </w:p>
    <w:bookmarkStart w:id="0" w:name="_GoBack"/>
    <w:bookmarkEnd w:id="0"/>
    <w:p w14:paraId="75C55D78" w14:textId="77777777" w:rsidR="0025111B" w:rsidRDefault="00E27C0D">
      <w:pPr>
        <w:pStyle w:val="Sumrio1"/>
        <w:rPr>
          <w:rFonts w:asciiTheme="minorHAnsi" w:eastAsiaTheme="minorEastAsia" w:hAnsiTheme="minorHAnsi" w:cstheme="minorBidi"/>
          <w:noProof/>
          <w:szCs w:val="24"/>
        </w:rPr>
      </w:pPr>
      <w:r>
        <w:fldChar w:fldCharType="begin"/>
      </w:r>
      <w:r w:rsidR="00372E07">
        <w:instrText xml:space="preserve"> TOC \o "1-3" \h \z \u </w:instrText>
      </w:r>
      <w:r>
        <w:fldChar w:fldCharType="separate"/>
      </w:r>
      <w:hyperlink w:anchor="_Toc440163643" w:history="1">
        <w:r w:rsidR="0025111B" w:rsidRPr="00CF6946">
          <w:rPr>
            <w:rStyle w:val="Hiperlink"/>
            <w:noProof/>
          </w:rPr>
          <w:t>1</w:t>
        </w:r>
        <w:r w:rsidR="0025111B">
          <w:rPr>
            <w:rFonts w:asciiTheme="minorHAnsi" w:eastAsiaTheme="minorEastAsia" w:hAnsiTheme="minorHAnsi" w:cstheme="minorBidi"/>
            <w:noProof/>
            <w:szCs w:val="24"/>
          </w:rPr>
          <w:tab/>
        </w:r>
        <w:r w:rsidR="0025111B" w:rsidRPr="00CF6946">
          <w:rPr>
            <w:rStyle w:val="Hiperlink"/>
            <w:noProof/>
          </w:rPr>
          <w:t>INTRODUÇÃO</w:t>
        </w:r>
        <w:r w:rsidR="0025111B">
          <w:rPr>
            <w:noProof/>
            <w:webHidden/>
          </w:rPr>
          <w:tab/>
        </w:r>
        <w:r w:rsidR="0025111B">
          <w:rPr>
            <w:noProof/>
            <w:webHidden/>
          </w:rPr>
          <w:fldChar w:fldCharType="begin"/>
        </w:r>
        <w:r w:rsidR="0025111B">
          <w:rPr>
            <w:noProof/>
            <w:webHidden/>
          </w:rPr>
          <w:instrText xml:space="preserve"> PAGEREF _Toc440163643 \h </w:instrText>
        </w:r>
        <w:r w:rsidR="0025111B">
          <w:rPr>
            <w:noProof/>
            <w:webHidden/>
          </w:rPr>
        </w:r>
        <w:r w:rsidR="0025111B">
          <w:rPr>
            <w:noProof/>
            <w:webHidden/>
          </w:rPr>
          <w:fldChar w:fldCharType="separate"/>
        </w:r>
        <w:r w:rsidR="0025111B">
          <w:rPr>
            <w:noProof/>
            <w:webHidden/>
          </w:rPr>
          <w:t>10</w:t>
        </w:r>
        <w:r w:rsidR="0025111B">
          <w:rPr>
            <w:noProof/>
            <w:webHidden/>
          </w:rPr>
          <w:fldChar w:fldCharType="end"/>
        </w:r>
      </w:hyperlink>
    </w:p>
    <w:p w14:paraId="2F9FAC39" w14:textId="77777777" w:rsidR="0025111B" w:rsidRDefault="0025111B">
      <w:pPr>
        <w:pStyle w:val="Sumrio2"/>
        <w:rPr>
          <w:rFonts w:asciiTheme="minorHAnsi" w:eastAsiaTheme="minorEastAsia" w:hAnsiTheme="minorHAnsi" w:cstheme="minorBidi"/>
          <w:noProof/>
          <w:szCs w:val="24"/>
        </w:rPr>
      </w:pPr>
      <w:hyperlink w:anchor="_Toc440163644" w:history="1">
        <w:r w:rsidRPr="00CF6946">
          <w:rPr>
            <w:rStyle w:val="Hiperlink"/>
            <w:noProof/>
          </w:rPr>
          <w:t>1.1</w:t>
        </w:r>
        <w:r>
          <w:rPr>
            <w:rFonts w:asciiTheme="minorHAnsi" w:eastAsiaTheme="minorEastAsia" w:hAnsiTheme="minorHAnsi" w:cstheme="minorBidi"/>
            <w:noProof/>
            <w:szCs w:val="24"/>
          </w:rPr>
          <w:tab/>
        </w:r>
        <w:r w:rsidRPr="00CF6946">
          <w:rPr>
            <w:rStyle w:val="Hiperlink"/>
            <w:noProof/>
          </w:rPr>
          <w:t>JUSTIFICATIVA</w:t>
        </w:r>
        <w:r>
          <w:rPr>
            <w:noProof/>
            <w:webHidden/>
          </w:rPr>
          <w:tab/>
        </w:r>
        <w:r>
          <w:rPr>
            <w:noProof/>
            <w:webHidden/>
          </w:rPr>
          <w:fldChar w:fldCharType="begin"/>
        </w:r>
        <w:r>
          <w:rPr>
            <w:noProof/>
            <w:webHidden/>
          </w:rPr>
          <w:instrText xml:space="preserve"> PAGEREF _Toc440163644 \h </w:instrText>
        </w:r>
        <w:r>
          <w:rPr>
            <w:noProof/>
            <w:webHidden/>
          </w:rPr>
        </w:r>
        <w:r>
          <w:rPr>
            <w:noProof/>
            <w:webHidden/>
          </w:rPr>
          <w:fldChar w:fldCharType="separate"/>
        </w:r>
        <w:r>
          <w:rPr>
            <w:noProof/>
            <w:webHidden/>
          </w:rPr>
          <w:t>11</w:t>
        </w:r>
        <w:r>
          <w:rPr>
            <w:noProof/>
            <w:webHidden/>
          </w:rPr>
          <w:fldChar w:fldCharType="end"/>
        </w:r>
      </w:hyperlink>
    </w:p>
    <w:p w14:paraId="1B9EC247" w14:textId="77777777" w:rsidR="0025111B" w:rsidRDefault="0025111B">
      <w:pPr>
        <w:pStyle w:val="Sumrio2"/>
        <w:rPr>
          <w:rFonts w:asciiTheme="minorHAnsi" w:eastAsiaTheme="minorEastAsia" w:hAnsiTheme="minorHAnsi" w:cstheme="minorBidi"/>
          <w:noProof/>
          <w:szCs w:val="24"/>
        </w:rPr>
      </w:pPr>
      <w:hyperlink w:anchor="_Toc440163645" w:history="1">
        <w:r w:rsidRPr="00CF6946">
          <w:rPr>
            <w:rStyle w:val="Hiperlink"/>
            <w:noProof/>
          </w:rPr>
          <w:t>1.2</w:t>
        </w:r>
        <w:r>
          <w:rPr>
            <w:rFonts w:asciiTheme="minorHAnsi" w:eastAsiaTheme="minorEastAsia" w:hAnsiTheme="minorHAnsi" w:cstheme="minorBidi"/>
            <w:noProof/>
            <w:szCs w:val="24"/>
          </w:rPr>
          <w:tab/>
        </w:r>
        <w:r w:rsidRPr="00CF6946">
          <w:rPr>
            <w:rStyle w:val="Hiperlink"/>
            <w:noProof/>
          </w:rPr>
          <w:t>PROBLEMA</w:t>
        </w:r>
        <w:r>
          <w:rPr>
            <w:noProof/>
            <w:webHidden/>
          </w:rPr>
          <w:tab/>
        </w:r>
        <w:r>
          <w:rPr>
            <w:noProof/>
            <w:webHidden/>
          </w:rPr>
          <w:fldChar w:fldCharType="begin"/>
        </w:r>
        <w:r>
          <w:rPr>
            <w:noProof/>
            <w:webHidden/>
          </w:rPr>
          <w:instrText xml:space="preserve"> PAGEREF _Toc440163645 \h </w:instrText>
        </w:r>
        <w:r>
          <w:rPr>
            <w:noProof/>
            <w:webHidden/>
          </w:rPr>
        </w:r>
        <w:r>
          <w:rPr>
            <w:noProof/>
            <w:webHidden/>
          </w:rPr>
          <w:fldChar w:fldCharType="separate"/>
        </w:r>
        <w:r>
          <w:rPr>
            <w:noProof/>
            <w:webHidden/>
          </w:rPr>
          <w:t>12</w:t>
        </w:r>
        <w:r>
          <w:rPr>
            <w:noProof/>
            <w:webHidden/>
          </w:rPr>
          <w:fldChar w:fldCharType="end"/>
        </w:r>
      </w:hyperlink>
    </w:p>
    <w:p w14:paraId="348FE0C8" w14:textId="77777777" w:rsidR="0025111B" w:rsidRDefault="0025111B">
      <w:pPr>
        <w:pStyle w:val="Sumrio2"/>
        <w:rPr>
          <w:rFonts w:asciiTheme="minorHAnsi" w:eastAsiaTheme="minorEastAsia" w:hAnsiTheme="minorHAnsi" w:cstheme="minorBidi"/>
          <w:noProof/>
          <w:szCs w:val="24"/>
        </w:rPr>
      </w:pPr>
      <w:hyperlink w:anchor="_Toc440163646" w:history="1">
        <w:r w:rsidRPr="00CF6946">
          <w:rPr>
            <w:rStyle w:val="Hiperlink"/>
            <w:noProof/>
          </w:rPr>
          <w:t>1.3</w:t>
        </w:r>
        <w:r>
          <w:rPr>
            <w:rFonts w:asciiTheme="minorHAnsi" w:eastAsiaTheme="minorEastAsia" w:hAnsiTheme="minorHAnsi" w:cstheme="minorBidi"/>
            <w:noProof/>
            <w:szCs w:val="24"/>
          </w:rPr>
          <w:tab/>
        </w:r>
        <w:r w:rsidRPr="00CF6946">
          <w:rPr>
            <w:rStyle w:val="Hiperlink"/>
            <w:noProof/>
          </w:rPr>
          <w:t>OBJETIVO GERAL</w:t>
        </w:r>
        <w:r>
          <w:rPr>
            <w:noProof/>
            <w:webHidden/>
          </w:rPr>
          <w:tab/>
        </w:r>
        <w:r>
          <w:rPr>
            <w:noProof/>
            <w:webHidden/>
          </w:rPr>
          <w:fldChar w:fldCharType="begin"/>
        </w:r>
        <w:r>
          <w:rPr>
            <w:noProof/>
            <w:webHidden/>
          </w:rPr>
          <w:instrText xml:space="preserve"> PAGEREF _Toc440163646 \h </w:instrText>
        </w:r>
        <w:r>
          <w:rPr>
            <w:noProof/>
            <w:webHidden/>
          </w:rPr>
        </w:r>
        <w:r>
          <w:rPr>
            <w:noProof/>
            <w:webHidden/>
          </w:rPr>
          <w:fldChar w:fldCharType="separate"/>
        </w:r>
        <w:r>
          <w:rPr>
            <w:noProof/>
            <w:webHidden/>
          </w:rPr>
          <w:t>12</w:t>
        </w:r>
        <w:r>
          <w:rPr>
            <w:noProof/>
            <w:webHidden/>
          </w:rPr>
          <w:fldChar w:fldCharType="end"/>
        </w:r>
      </w:hyperlink>
    </w:p>
    <w:p w14:paraId="0EAF1AF9" w14:textId="77777777" w:rsidR="0025111B" w:rsidRDefault="0025111B">
      <w:pPr>
        <w:pStyle w:val="Sumrio2"/>
        <w:rPr>
          <w:rFonts w:asciiTheme="minorHAnsi" w:eastAsiaTheme="minorEastAsia" w:hAnsiTheme="minorHAnsi" w:cstheme="minorBidi"/>
          <w:noProof/>
          <w:szCs w:val="24"/>
        </w:rPr>
      </w:pPr>
      <w:hyperlink w:anchor="_Toc440163647" w:history="1">
        <w:r w:rsidRPr="00CF6946">
          <w:rPr>
            <w:rStyle w:val="Hiperlink"/>
            <w:noProof/>
          </w:rPr>
          <w:t>1.4</w:t>
        </w:r>
        <w:r>
          <w:rPr>
            <w:rFonts w:asciiTheme="minorHAnsi" w:eastAsiaTheme="minorEastAsia" w:hAnsiTheme="minorHAnsi" w:cstheme="minorBidi"/>
            <w:noProof/>
            <w:szCs w:val="24"/>
          </w:rPr>
          <w:tab/>
        </w:r>
        <w:r w:rsidRPr="00CF6946">
          <w:rPr>
            <w:rStyle w:val="Hiperlink"/>
            <w:noProof/>
          </w:rPr>
          <w:t>OBJETIVOS ESPECIFICOS</w:t>
        </w:r>
        <w:r>
          <w:rPr>
            <w:noProof/>
            <w:webHidden/>
          </w:rPr>
          <w:tab/>
        </w:r>
        <w:r>
          <w:rPr>
            <w:noProof/>
            <w:webHidden/>
          </w:rPr>
          <w:fldChar w:fldCharType="begin"/>
        </w:r>
        <w:r>
          <w:rPr>
            <w:noProof/>
            <w:webHidden/>
          </w:rPr>
          <w:instrText xml:space="preserve"> PAGEREF _Toc440163647 \h </w:instrText>
        </w:r>
        <w:r>
          <w:rPr>
            <w:noProof/>
            <w:webHidden/>
          </w:rPr>
        </w:r>
        <w:r>
          <w:rPr>
            <w:noProof/>
            <w:webHidden/>
          </w:rPr>
          <w:fldChar w:fldCharType="separate"/>
        </w:r>
        <w:r>
          <w:rPr>
            <w:noProof/>
            <w:webHidden/>
          </w:rPr>
          <w:t>12</w:t>
        </w:r>
        <w:r>
          <w:rPr>
            <w:noProof/>
            <w:webHidden/>
          </w:rPr>
          <w:fldChar w:fldCharType="end"/>
        </w:r>
      </w:hyperlink>
    </w:p>
    <w:p w14:paraId="6EAA6C6A" w14:textId="77777777" w:rsidR="0025111B" w:rsidRDefault="0025111B">
      <w:pPr>
        <w:pStyle w:val="Sumrio1"/>
        <w:rPr>
          <w:rFonts w:asciiTheme="minorHAnsi" w:eastAsiaTheme="minorEastAsia" w:hAnsiTheme="minorHAnsi" w:cstheme="minorBidi"/>
          <w:noProof/>
          <w:szCs w:val="24"/>
        </w:rPr>
      </w:pPr>
      <w:hyperlink w:anchor="_Toc440163648" w:history="1">
        <w:r w:rsidRPr="00CF6946">
          <w:rPr>
            <w:rStyle w:val="Hiperlink"/>
            <w:noProof/>
          </w:rPr>
          <w:t>2</w:t>
        </w:r>
        <w:r>
          <w:rPr>
            <w:rFonts w:asciiTheme="minorHAnsi" w:eastAsiaTheme="minorEastAsia" w:hAnsiTheme="minorHAnsi" w:cstheme="minorBidi"/>
            <w:noProof/>
            <w:szCs w:val="24"/>
          </w:rPr>
          <w:tab/>
        </w:r>
        <w:r w:rsidRPr="00CF6946">
          <w:rPr>
            <w:rStyle w:val="Hiperlink"/>
            <w:noProof/>
          </w:rPr>
          <w:t>REFERENCIAL TEÓRICO</w:t>
        </w:r>
        <w:r>
          <w:rPr>
            <w:noProof/>
            <w:webHidden/>
          </w:rPr>
          <w:tab/>
        </w:r>
        <w:r>
          <w:rPr>
            <w:noProof/>
            <w:webHidden/>
          </w:rPr>
          <w:fldChar w:fldCharType="begin"/>
        </w:r>
        <w:r>
          <w:rPr>
            <w:noProof/>
            <w:webHidden/>
          </w:rPr>
          <w:instrText xml:space="preserve"> PAGEREF _Toc440163648 \h </w:instrText>
        </w:r>
        <w:r>
          <w:rPr>
            <w:noProof/>
            <w:webHidden/>
          </w:rPr>
        </w:r>
        <w:r>
          <w:rPr>
            <w:noProof/>
            <w:webHidden/>
          </w:rPr>
          <w:fldChar w:fldCharType="separate"/>
        </w:r>
        <w:r>
          <w:rPr>
            <w:noProof/>
            <w:webHidden/>
          </w:rPr>
          <w:t>13</w:t>
        </w:r>
        <w:r>
          <w:rPr>
            <w:noProof/>
            <w:webHidden/>
          </w:rPr>
          <w:fldChar w:fldCharType="end"/>
        </w:r>
      </w:hyperlink>
    </w:p>
    <w:p w14:paraId="1B0E13EC" w14:textId="77777777" w:rsidR="0025111B" w:rsidRDefault="0025111B">
      <w:pPr>
        <w:pStyle w:val="Sumrio2"/>
        <w:rPr>
          <w:rFonts w:asciiTheme="minorHAnsi" w:eastAsiaTheme="minorEastAsia" w:hAnsiTheme="minorHAnsi" w:cstheme="minorBidi"/>
          <w:noProof/>
          <w:szCs w:val="24"/>
        </w:rPr>
      </w:pPr>
      <w:hyperlink w:anchor="_Toc440163649" w:history="1">
        <w:r w:rsidRPr="00CF6946">
          <w:rPr>
            <w:rStyle w:val="Hiperlink"/>
            <w:rFonts w:eastAsia="Arial"/>
            <w:noProof/>
          </w:rPr>
          <w:t>2.1</w:t>
        </w:r>
        <w:r>
          <w:rPr>
            <w:rFonts w:asciiTheme="minorHAnsi" w:eastAsiaTheme="minorEastAsia" w:hAnsiTheme="minorHAnsi" w:cstheme="minorBidi"/>
            <w:noProof/>
            <w:szCs w:val="24"/>
          </w:rPr>
          <w:tab/>
        </w:r>
        <w:r w:rsidRPr="00CF6946">
          <w:rPr>
            <w:rStyle w:val="Hiperlink"/>
            <w:rFonts w:eastAsia="Arial"/>
            <w:noProof/>
          </w:rPr>
          <w:t>INFLUÊNCIA SOCIAL DAS TECNOLOGIAS</w:t>
        </w:r>
        <w:r>
          <w:rPr>
            <w:noProof/>
            <w:webHidden/>
          </w:rPr>
          <w:tab/>
        </w:r>
        <w:r>
          <w:rPr>
            <w:noProof/>
            <w:webHidden/>
          </w:rPr>
          <w:fldChar w:fldCharType="begin"/>
        </w:r>
        <w:r>
          <w:rPr>
            <w:noProof/>
            <w:webHidden/>
          </w:rPr>
          <w:instrText xml:space="preserve"> PAGEREF _Toc440163649 \h </w:instrText>
        </w:r>
        <w:r>
          <w:rPr>
            <w:noProof/>
            <w:webHidden/>
          </w:rPr>
        </w:r>
        <w:r>
          <w:rPr>
            <w:noProof/>
            <w:webHidden/>
          </w:rPr>
          <w:fldChar w:fldCharType="separate"/>
        </w:r>
        <w:r>
          <w:rPr>
            <w:noProof/>
            <w:webHidden/>
          </w:rPr>
          <w:t>13</w:t>
        </w:r>
        <w:r>
          <w:rPr>
            <w:noProof/>
            <w:webHidden/>
          </w:rPr>
          <w:fldChar w:fldCharType="end"/>
        </w:r>
      </w:hyperlink>
    </w:p>
    <w:p w14:paraId="061F107E" w14:textId="77777777" w:rsidR="0025111B" w:rsidRDefault="0025111B">
      <w:pPr>
        <w:pStyle w:val="Sumrio2"/>
        <w:rPr>
          <w:rFonts w:asciiTheme="minorHAnsi" w:eastAsiaTheme="minorEastAsia" w:hAnsiTheme="minorHAnsi" w:cstheme="minorBidi"/>
          <w:noProof/>
          <w:szCs w:val="24"/>
        </w:rPr>
      </w:pPr>
      <w:hyperlink w:anchor="_Toc440163650" w:history="1">
        <w:r w:rsidRPr="00CF6946">
          <w:rPr>
            <w:rStyle w:val="Hiperlink"/>
            <w:rFonts w:eastAsia="Arial"/>
            <w:noProof/>
          </w:rPr>
          <w:t>2.2</w:t>
        </w:r>
        <w:r>
          <w:rPr>
            <w:rFonts w:asciiTheme="minorHAnsi" w:eastAsiaTheme="minorEastAsia" w:hAnsiTheme="minorHAnsi" w:cstheme="minorBidi"/>
            <w:noProof/>
            <w:szCs w:val="24"/>
          </w:rPr>
          <w:tab/>
        </w:r>
        <w:r w:rsidRPr="00CF6946">
          <w:rPr>
            <w:rStyle w:val="Hiperlink"/>
            <w:rFonts w:eastAsia="Arial"/>
            <w:noProof/>
          </w:rPr>
          <w:t>TECNOLOGIAS DA INFORMAÇÃO NA GESTÃO DE EMPRESAS</w:t>
        </w:r>
        <w:r>
          <w:rPr>
            <w:noProof/>
            <w:webHidden/>
          </w:rPr>
          <w:tab/>
        </w:r>
        <w:r>
          <w:rPr>
            <w:noProof/>
            <w:webHidden/>
          </w:rPr>
          <w:fldChar w:fldCharType="begin"/>
        </w:r>
        <w:r>
          <w:rPr>
            <w:noProof/>
            <w:webHidden/>
          </w:rPr>
          <w:instrText xml:space="preserve"> PAGEREF _Toc440163650 \h </w:instrText>
        </w:r>
        <w:r>
          <w:rPr>
            <w:noProof/>
            <w:webHidden/>
          </w:rPr>
        </w:r>
        <w:r>
          <w:rPr>
            <w:noProof/>
            <w:webHidden/>
          </w:rPr>
          <w:fldChar w:fldCharType="separate"/>
        </w:r>
        <w:r>
          <w:rPr>
            <w:noProof/>
            <w:webHidden/>
          </w:rPr>
          <w:t>16</w:t>
        </w:r>
        <w:r>
          <w:rPr>
            <w:noProof/>
            <w:webHidden/>
          </w:rPr>
          <w:fldChar w:fldCharType="end"/>
        </w:r>
      </w:hyperlink>
    </w:p>
    <w:p w14:paraId="70C85763" w14:textId="77777777" w:rsidR="0025111B" w:rsidRDefault="0025111B">
      <w:pPr>
        <w:pStyle w:val="Sumrio2"/>
        <w:rPr>
          <w:rFonts w:asciiTheme="minorHAnsi" w:eastAsiaTheme="minorEastAsia" w:hAnsiTheme="minorHAnsi" w:cstheme="minorBidi"/>
          <w:noProof/>
          <w:szCs w:val="24"/>
        </w:rPr>
      </w:pPr>
      <w:hyperlink w:anchor="_Toc440163651" w:history="1">
        <w:r w:rsidRPr="00CF6946">
          <w:rPr>
            <w:rStyle w:val="Hiperlink"/>
            <w:noProof/>
          </w:rPr>
          <w:t>2.3</w:t>
        </w:r>
        <w:r>
          <w:rPr>
            <w:rFonts w:asciiTheme="minorHAnsi" w:eastAsiaTheme="minorEastAsia" w:hAnsiTheme="minorHAnsi" w:cstheme="minorBidi"/>
            <w:noProof/>
            <w:szCs w:val="24"/>
          </w:rPr>
          <w:tab/>
        </w:r>
        <w:r w:rsidRPr="00CF6946">
          <w:rPr>
            <w:rStyle w:val="Hiperlink"/>
            <w:noProof/>
          </w:rPr>
          <w:t>TRABALHOS RELACIONADOS</w:t>
        </w:r>
        <w:r>
          <w:rPr>
            <w:noProof/>
            <w:webHidden/>
          </w:rPr>
          <w:tab/>
        </w:r>
        <w:r>
          <w:rPr>
            <w:noProof/>
            <w:webHidden/>
          </w:rPr>
          <w:fldChar w:fldCharType="begin"/>
        </w:r>
        <w:r>
          <w:rPr>
            <w:noProof/>
            <w:webHidden/>
          </w:rPr>
          <w:instrText xml:space="preserve"> PAGEREF _Toc440163651 \h </w:instrText>
        </w:r>
        <w:r>
          <w:rPr>
            <w:noProof/>
            <w:webHidden/>
          </w:rPr>
        </w:r>
        <w:r>
          <w:rPr>
            <w:noProof/>
            <w:webHidden/>
          </w:rPr>
          <w:fldChar w:fldCharType="separate"/>
        </w:r>
        <w:r>
          <w:rPr>
            <w:noProof/>
            <w:webHidden/>
          </w:rPr>
          <w:t>17</w:t>
        </w:r>
        <w:r>
          <w:rPr>
            <w:noProof/>
            <w:webHidden/>
          </w:rPr>
          <w:fldChar w:fldCharType="end"/>
        </w:r>
      </w:hyperlink>
    </w:p>
    <w:p w14:paraId="50CD51D9" w14:textId="77777777" w:rsidR="0025111B" w:rsidRDefault="0025111B">
      <w:pPr>
        <w:pStyle w:val="Sumrio3"/>
        <w:rPr>
          <w:rFonts w:asciiTheme="minorHAnsi" w:eastAsiaTheme="minorEastAsia" w:hAnsiTheme="minorHAnsi" w:cstheme="minorBidi"/>
          <w:noProof/>
          <w:szCs w:val="24"/>
        </w:rPr>
      </w:pPr>
      <w:hyperlink w:anchor="_Toc440163652" w:history="1">
        <w:r w:rsidRPr="00CF6946">
          <w:rPr>
            <w:rStyle w:val="Hiperlink"/>
            <w:noProof/>
          </w:rPr>
          <w:t>2.3.1</w:t>
        </w:r>
        <w:r>
          <w:rPr>
            <w:rFonts w:asciiTheme="minorHAnsi" w:eastAsiaTheme="minorEastAsia" w:hAnsiTheme="minorHAnsi" w:cstheme="minorBidi"/>
            <w:noProof/>
            <w:szCs w:val="24"/>
          </w:rPr>
          <w:tab/>
        </w:r>
        <w:r w:rsidRPr="00CF6946">
          <w:rPr>
            <w:rStyle w:val="Hiperlink"/>
            <w:noProof/>
          </w:rPr>
          <w:t>O Barão</w:t>
        </w:r>
        <w:r>
          <w:rPr>
            <w:noProof/>
            <w:webHidden/>
          </w:rPr>
          <w:tab/>
        </w:r>
        <w:r>
          <w:rPr>
            <w:noProof/>
            <w:webHidden/>
          </w:rPr>
          <w:fldChar w:fldCharType="begin"/>
        </w:r>
        <w:r>
          <w:rPr>
            <w:noProof/>
            <w:webHidden/>
          </w:rPr>
          <w:instrText xml:space="preserve"> PAGEREF _Toc440163652 \h </w:instrText>
        </w:r>
        <w:r>
          <w:rPr>
            <w:noProof/>
            <w:webHidden/>
          </w:rPr>
        </w:r>
        <w:r>
          <w:rPr>
            <w:noProof/>
            <w:webHidden/>
          </w:rPr>
          <w:fldChar w:fldCharType="separate"/>
        </w:r>
        <w:r>
          <w:rPr>
            <w:noProof/>
            <w:webHidden/>
          </w:rPr>
          <w:t>17</w:t>
        </w:r>
        <w:r>
          <w:rPr>
            <w:noProof/>
            <w:webHidden/>
          </w:rPr>
          <w:fldChar w:fldCharType="end"/>
        </w:r>
      </w:hyperlink>
    </w:p>
    <w:p w14:paraId="6FC9C66C" w14:textId="77777777" w:rsidR="0025111B" w:rsidRDefault="0025111B">
      <w:pPr>
        <w:pStyle w:val="Sumrio3"/>
        <w:rPr>
          <w:rFonts w:asciiTheme="minorHAnsi" w:eastAsiaTheme="minorEastAsia" w:hAnsiTheme="minorHAnsi" w:cstheme="minorBidi"/>
          <w:noProof/>
          <w:szCs w:val="24"/>
        </w:rPr>
      </w:pPr>
      <w:hyperlink w:anchor="_Toc440163653" w:history="1">
        <w:r w:rsidRPr="00CF6946">
          <w:rPr>
            <w:rStyle w:val="Hiperlink"/>
            <w:noProof/>
          </w:rPr>
          <w:t>2.3.2</w:t>
        </w:r>
        <w:r>
          <w:rPr>
            <w:rFonts w:asciiTheme="minorHAnsi" w:eastAsiaTheme="minorEastAsia" w:hAnsiTheme="minorHAnsi" w:cstheme="minorBidi"/>
            <w:noProof/>
            <w:szCs w:val="24"/>
          </w:rPr>
          <w:tab/>
        </w:r>
        <w:r w:rsidRPr="00CF6946">
          <w:rPr>
            <w:rStyle w:val="Hiperlink"/>
            <w:noProof/>
          </w:rPr>
          <w:t>HelloFood</w:t>
        </w:r>
        <w:r>
          <w:rPr>
            <w:noProof/>
            <w:webHidden/>
          </w:rPr>
          <w:tab/>
        </w:r>
        <w:r>
          <w:rPr>
            <w:noProof/>
            <w:webHidden/>
          </w:rPr>
          <w:fldChar w:fldCharType="begin"/>
        </w:r>
        <w:r>
          <w:rPr>
            <w:noProof/>
            <w:webHidden/>
          </w:rPr>
          <w:instrText xml:space="preserve"> PAGEREF _Toc440163653 \h </w:instrText>
        </w:r>
        <w:r>
          <w:rPr>
            <w:noProof/>
            <w:webHidden/>
          </w:rPr>
        </w:r>
        <w:r>
          <w:rPr>
            <w:noProof/>
            <w:webHidden/>
          </w:rPr>
          <w:fldChar w:fldCharType="separate"/>
        </w:r>
        <w:r>
          <w:rPr>
            <w:noProof/>
            <w:webHidden/>
          </w:rPr>
          <w:t>19</w:t>
        </w:r>
        <w:r>
          <w:rPr>
            <w:noProof/>
            <w:webHidden/>
          </w:rPr>
          <w:fldChar w:fldCharType="end"/>
        </w:r>
      </w:hyperlink>
    </w:p>
    <w:p w14:paraId="2ACE2036" w14:textId="77777777" w:rsidR="0025111B" w:rsidRDefault="0025111B">
      <w:pPr>
        <w:pStyle w:val="Sumrio3"/>
        <w:rPr>
          <w:rFonts w:asciiTheme="minorHAnsi" w:eastAsiaTheme="minorEastAsia" w:hAnsiTheme="minorHAnsi" w:cstheme="minorBidi"/>
          <w:noProof/>
          <w:szCs w:val="24"/>
        </w:rPr>
      </w:pPr>
      <w:hyperlink w:anchor="_Toc440163654" w:history="1">
        <w:r w:rsidRPr="00CF6946">
          <w:rPr>
            <w:rStyle w:val="Hiperlink"/>
            <w:noProof/>
          </w:rPr>
          <w:t>2.3.3</w:t>
        </w:r>
        <w:r>
          <w:rPr>
            <w:rFonts w:asciiTheme="minorHAnsi" w:eastAsiaTheme="minorEastAsia" w:hAnsiTheme="minorHAnsi" w:cstheme="minorBidi"/>
            <w:noProof/>
            <w:szCs w:val="24"/>
          </w:rPr>
          <w:tab/>
        </w:r>
        <w:r w:rsidRPr="00CF6946">
          <w:rPr>
            <w:rStyle w:val="Hiperlink"/>
            <w:noProof/>
          </w:rPr>
          <w:t>Uruguayos Food Music</w:t>
        </w:r>
        <w:r>
          <w:rPr>
            <w:noProof/>
            <w:webHidden/>
          </w:rPr>
          <w:tab/>
        </w:r>
        <w:r>
          <w:rPr>
            <w:noProof/>
            <w:webHidden/>
          </w:rPr>
          <w:fldChar w:fldCharType="begin"/>
        </w:r>
        <w:r>
          <w:rPr>
            <w:noProof/>
            <w:webHidden/>
          </w:rPr>
          <w:instrText xml:space="preserve"> PAGEREF _Toc440163654 \h </w:instrText>
        </w:r>
        <w:r>
          <w:rPr>
            <w:noProof/>
            <w:webHidden/>
          </w:rPr>
        </w:r>
        <w:r>
          <w:rPr>
            <w:noProof/>
            <w:webHidden/>
          </w:rPr>
          <w:fldChar w:fldCharType="separate"/>
        </w:r>
        <w:r>
          <w:rPr>
            <w:noProof/>
            <w:webHidden/>
          </w:rPr>
          <w:t>20</w:t>
        </w:r>
        <w:r>
          <w:rPr>
            <w:noProof/>
            <w:webHidden/>
          </w:rPr>
          <w:fldChar w:fldCharType="end"/>
        </w:r>
      </w:hyperlink>
    </w:p>
    <w:p w14:paraId="40B67E93" w14:textId="77777777" w:rsidR="0025111B" w:rsidRDefault="0025111B">
      <w:pPr>
        <w:pStyle w:val="Sumrio3"/>
        <w:rPr>
          <w:rFonts w:asciiTheme="minorHAnsi" w:eastAsiaTheme="minorEastAsia" w:hAnsiTheme="minorHAnsi" w:cstheme="minorBidi"/>
          <w:noProof/>
          <w:szCs w:val="24"/>
        </w:rPr>
      </w:pPr>
      <w:hyperlink w:anchor="_Toc440163655" w:history="1">
        <w:r w:rsidRPr="00CF6946">
          <w:rPr>
            <w:rStyle w:val="Hiperlink"/>
            <w:noProof/>
          </w:rPr>
          <w:t>2.3.4</w:t>
        </w:r>
        <w:r>
          <w:rPr>
            <w:rFonts w:asciiTheme="minorHAnsi" w:eastAsiaTheme="minorEastAsia" w:hAnsiTheme="minorHAnsi" w:cstheme="minorBidi"/>
            <w:noProof/>
            <w:szCs w:val="24"/>
          </w:rPr>
          <w:tab/>
        </w:r>
        <w:r w:rsidRPr="00CF6946">
          <w:rPr>
            <w:rStyle w:val="Hiperlink"/>
            <w:noProof/>
          </w:rPr>
          <w:t>Comparação entre os trabalhos relacionados</w:t>
        </w:r>
        <w:r>
          <w:rPr>
            <w:noProof/>
            <w:webHidden/>
          </w:rPr>
          <w:tab/>
        </w:r>
        <w:r>
          <w:rPr>
            <w:noProof/>
            <w:webHidden/>
          </w:rPr>
          <w:fldChar w:fldCharType="begin"/>
        </w:r>
        <w:r>
          <w:rPr>
            <w:noProof/>
            <w:webHidden/>
          </w:rPr>
          <w:instrText xml:space="preserve"> PAGEREF _Toc440163655 \h </w:instrText>
        </w:r>
        <w:r>
          <w:rPr>
            <w:noProof/>
            <w:webHidden/>
          </w:rPr>
        </w:r>
        <w:r>
          <w:rPr>
            <w:noProof/>
            <w:webHidden/>
          </w:rPr>
          <w:fldChar w:fldCharType="separate"/>
        </w:r>
        <w:r>
          <w:rPr>
            <w:noProof/>
            <w:webHidden/>
          </w:rPr>
          <w:t>22</w:t>
        </w:r>
        <w:r>
          <w:rPr>
            <w:noProof/>
            <w:webHidden/>
          </w:rPr>
          <w:fldChar w:fldCharType="end"/>
        </w:r>
      </w:hyperlink>
    </w:p>
    <w:p w14:paraId="3422A7C4" w14:textId="77777777" w:rsidR="0025111B" w:rsidRDefault="0025111B">
      <w:pPr>
        <w:pStyle w:val="Sumrio1"/>
        <w:rPr>
          <w:rFonts w:asciiTheme="minorHAnsi" w:eastAsiaTheme="minorEastAsia" w:hAnsiTheme="minorHAnsi" w:cstheme="minorBidi"/>
          <w:noProof/>
          <w:szCs w:val="24"/>
        </w:rPr>
      </w:pPr>
      <w:hyperlink w:anchor="_Toc440163656" w:history="1">
        <w:r w:rsidRPr="00CF6946">
          <w:rPr>
            <w:rStyle w:val="Hiperlink"/>
            <w:noProof/>
          </w:rPr>
          <w:t>3</w:t>
        </w:r>
        <w:r>
          <w:rPr>
            <w:rFonts w:asciiTheme="minorHAnsi" w:eastAsiaTheme="minorEastAsia" w:hAnsiTheme="minorHAnsi" w:cstheme="minorBidi"/>
            <w:noProof/>
            <w:szCs w:val="24"/>
          </w:rPr>
          <w:tab/>
        </w:r>
        <w:r w:rsidRPr="00CF6946">
          <w:rPr>
            <w:rStyle w:val="Hiperlink"/>
            <w:noProof/>
          </w:rPr>
          <w:t>METODOLOGIA</w:t>
        </w:r>
        <w:r>
          <w:rPr>
            <w:noProof/>
            <w:webHidden/>
          </w:rPr>
          <w:tab/>
        </w:r>
        <w:r>
          <w:rPr>
            <w:noProof/>
            <w:webHidden/>
          </w:rPr>
          <w:fldChar w:fldCharType="begin"/>
        </w:r>
        <w:r>
          <w:rPr>
            <w:noProof/>
            <w:webHidden/>
          </w:rPr>
          <w:instrText xml:space="preserve"> PAGEREF _Toc440163656 \h </w:instrText>
        </w:r>
        <w:r>
          <w:rPr>
            <w:noProof/>
            <w:webHidden/>
          </w:rPr>
        </w:r>
        <w:r>
          <w:rPr>
            <w:noProof/>
            <w:webHidden/>
          </w:rPr>
          <w:fldChar w:fldCharType="separate"/>
        </w:r>
        <w:r>
          <w:rPr>
            <w:noProof/>
            <w:webHidden/>
          </w:rPr>
          <w:t>23</w:t>
        </w:r>
        <w:r>
          <w:rPr>
            <w:noProof/>
            <w:webHidden/>
          </w:rPr>
          <w:fldChar w:fldCharType="end"/>
        </w:r>
      </w:hyperlink>
    </w:p>
    <w:p w14:paraId="308AE64B" w14:textId="77777777" w:rsidR="0025111B" w:rsidRDefault="0025111B">
      <w:pPr>
        <w:pStyle w:val="Sumrio2"/>
        <w:rPr>
          <w:rFonts w:asciiTheme="minorHAnsi" w:eastAsiaTheme="minorEastAsia" w:hAnsiTheme="minorHAnsi" w:cstheme="minorBidi"/>
          <w:noProof/>
          <w:szCs w:val="24"/>
        </w:rPr>
      </w:pPr>
      <w:hyperlink w:anchor="_Toc440163657" w:history="1">
        <w:r w:rsidRPr="00CF6946">
          <w:rPr>
            <w:rStyle w:val="Hiperlink"/>
            <w:rFonts w:eastAsia="Arial"/>
            <w:noProof/>
          </w:rPr>
          <w:t>3.1</w:t>
        </w:r>
        <w:r>
          <w:rPr>
            <w:rFonts w:asciiTheme="minorHAnsi" w:eastAsiaTheme="minorEastAsia" w:hAnsiTheme="minorHAnsi" w:cstheme="minorBidi"/>
            <w:noProof/>
            <w:szCs w:val="24"/>
          </w:rPr>
          <w:tab/>
        </w:r>
        <w:r w:rsidRPr="00CF6946">
          <w:rPr>
            <w:rStyle w:val="Hiperlink"/>
            <w:rFonts w:eastAsia="Arial"/>
            <w:noProof/>
          </w:rPr>
          <w:t>TECNOLOGIAS UTILIZADAS</w:t>
        </w:r>
        <w:r>
          <w:rPr>
            <w:noProof/>
            <w:webHidden/>
          </w:rPr>
          <w:tab/>
        </w:r>
        <w:r>
          <w:rPr>
            <w:noProof/>
            <w:webHidden/>
          </w:rPr>
          <w:fldChar w:fldCharType="begin"/>
        </w:r>
        <w:r>
          <w:rPr>
            <w:noProof/>
            <w:webHidden/>
          </w:rPr>
          <w:instrText xml:space="preserve"> PAGEREF _Toc440163657 \h </w:instrText>
        </w:r>
        <w:r>
          <w:rPr>
            <w:noProof/>
            <w:webHidden/>
          </w:rPr>
        </w:r>
        <w:r>
          <w:rPr>
            <w:noProof/>
            <w:webHidden/>
          </w:rPr>
          <w:fldChar w:fldCharType="separate"/>
        </w:r>
        <w:r>
          <w:rPr>
            <w:noProof/>
            <w:webHidden/>
          </w:rPr>
          <w:t>23</w:t>
        </w:r>
        <w:r>
          <w:rPr>
            <w:noProof/>
            <w:webHidden/>
          </w:rPr>
          <w:fldChar w:fldCharType="end"/>
        </w:r>
      </w:hyperlink>
    </w:p>
    <w:p w14:paraId="5BB187C9" w14:textId="77777777" w:rsidR="0025111B" w:rsidRDefault="0025111B">
      <w:pPr>
        <w:pStyle w:val="Sumrio1"/>
        <w:rPr>
          <w:rFonts w:asciiTheme="minorHAnsi" w:eastAsiaTheme="minorEastAsia" w:hAnsiTheme="minorHAnsi" w:cstheme="minorBidi"/>
          <w:noProof/>
          <w:szCs w:val="24"/>
        </w:rPr>
      </w:pPr>
      <w:hyperlink w:anchor="_Toc440163658" w:history="1">
        <w:r w:rsidRPr="00CF6946">
          <w:rPr>
            <w:rStyle w:val="Hiperlink"/>
            <w:noProof/>
          </w:rPr>
          <w:t>4</w:t>
        </w:r>
        <w:r>
          <w:rPr>
            <w:rFonts w:asciiTheme="minorHAnsi" w:eastAsiaTheme="minorEastAsia" w:hAnsiTheme="minorHAnsi" w:cstheme="minorBidi"/>
            <w:noProof/>
            <w:szCs w:val="24"/>
          </w:rPr>
          <w:tab/>
        </w:r>
        <w:r w:rsidRPr="00CF6946">
          <w:rPr>
            <w:rStyle w:val="Hiperlink"/>
            <w:noProof/>
          </w:rPr>
          <w:t>DESENVOLVIMENTO</w:t>
        </w:r>
        <w:r>
          <w:rPr>
            <w:noProof/>
            <w:webHidden/>
          </w:rPr>
          <w:tab/>
        </w:r>
        <w:r>
          <w:rPr>
            <w:noProof/>
            <w:webHidden/>
          </w:rPr>
          <w:fldChar w:fldCharType="begin"/>
        </w:r>
        <w:r>
          <w:rPr>
            <w:noProof/>
            <w:webHidden/>
          </w:rPr>
          <w:instrText xml:space="preserve"> PAGEREF _Toc440163658 \h </w:instrText>
        </w:r>
        <w:r>
          <w:rPr>
            <w:noProof/>
            <w:webHidden/>
          </w:rPr>
        </w:r>
        <w:r>
          <w:rPr>
            <w:noProof/>
            <w:webHidden/>
          </w:rPr>
          <w:fldChar w:fldCharType="separate"/>
        </w:r>
        <w:r>
          <w:rPr>
            <w:noProof/>
            <w:webHidden/>
          </w:rPr>
          <w:t>26</w:t>
        </w:r>
        <w:r>
          <w:rPr>
            <w:noProof/>
            <w:webHidden/>
          </w:rPr>
          <w:fldChar w:fldCharType="end"/>
        </w:r>
      </w:hyperlink>
    </w:p>
    <w:p w14:paraId="44B3213B" w14:textId="77777777" w:rsidR="0025111B" w:rsidRDefault="0025111B">
      <w:pPr>
        <w:pStyle w:val="Sumrio2"/>
        <w:rPr>
          <w:rFonts w:asciiTheme="minorHAnsi" w:eastAsiaTheme="minorEastAsia" w:hAnsiTheme="minorHAnsi" w:cstheme="minorBidi"/>
          <w:noProof/>
          <w:szCs w:val="24"/>
        </w:rPr>
      </w:pPr>
      <w:hyperlink w:anchor="_Toc440163659" w:history="1">
        <w:r w:rsidRPr="00CF6946">
          <w:rPr>
            <w:rStyle w:val="Hiperlink"/>
            <w:noProof/>
          </w:rPr>
          <w:t>4.1</w:t>
        </w:r>
        <w:r>
          <w:rPr>
            <w:rFonts w:asciiTheme="minorHAnsi" w:eastAsiaTheme="minorEastAsia" w:hAnsiTheme="minorHAnsi" w:cstheme="minorBidi"/>
            <w:noProof/>
            <w:szCs w:val="24"/>
          </w:rPr>
          <w:tab/>
        </w:r>
        <w:r w:rsidRPr="00CF6946">
          <w:rPr>
            <w:rStyle w:val="Hiperlink"/>
            <w:noProof/>
          </w:rPr>
          <w:t>MODELAGEM</w:t>
        </w:r>
        <w:r>
          <w:rPr>
            <w:noProof/>
            <w:webHidden/>
          </w:rPr>
          <w:tab/>
        </w:r>
        <w:r>
          <w:rPr>
            <w:noProof/>
            <w:webHidden/>
          </w:rPr>
          <w:fldChar w:fldCharType="begin"/>
        </w:r>
        <w:r>
          <w:rPr>
            <w:noProof/>
            <w:webHidden/>
          </w:rPr>
          <w:instrText xml:space="preserve"> PAGEREF _Toc440163659 \h </w:instrText>
        </w:r>
        <w:r>
          <w:rPr>
            <w:noProof/>
            <w:webHidden/>
          </w:rPr>
        </w:r>
        <w:r>
          <w:rPr>
            <w:noProof/>
            <w:webHidden/>
          </w:rPr>
          <w:fldChar w:fldCharType="separate"/>
        </w:r>
        <w:r>
          <w:rPr>
            <w:noProof/>
            <w:webHidden/>
          </w:rPr>
          <w:t>26</w:t>
        </w:r>
        <w:r>
          <w:rPr>
            <w:noProof/>
            <w:webHidden/>
          </w:rPr>
          <w:fldChar w:fldCharType="end"/>
        </w:r>
      </w:hyperlink>
    </w:p>
    <w:p w14:paraId="270EADE6" w14:textId="77777777" w:rsidR="0025111B" w:rsidRDefault="0025111B">
      <w:pPr>
        <w:pStyle w:val="Sumrio2"/>
        <w:rPr>
          <w:rFonts w:asciiTheme="minorHAnsi" w:eastAsiaTheme="minorEastAsia" w:hAnsiTheme="minorHAnsi" w:cstheme="minorBidi"/>
          <w:noProof/>
          <w:szCs w:val="24"/>
        </w:rPr>
      </w:pPr>
      <w:hyperlink w:anchor="_Toc440163660" w:history="1">
        <w:r w:rsidRPr="00CF6946">
          <w:rPr>
            <w:rStyle w:val="Hiperlink"/>
            <w:noProof/>
          </w:rPr>
          <w:t>4.2</w:t>
        </w:r>
        <w:r>
          <w:rPr>
            <w:rFonts w:asciiTheme="minorHAnsi" w:eastAsiaTheme="minorEastAsia" w:hAnsiTheme="minorHAnsi" w:cstheme="minorBidi"/>
            <w:noProof/>
            <w:szCs w:val="24"/>
          </w:rPr>
          <w:tab/>
        </w:r>
        <w:r w:rsidRPr="00CF6946">
          <w:rPr>
            <w:rStyle w:val="Hiperlink"/>
            <w:noProof/>
          </w:rPr>
          <w:t>ARQUITETURA</w:t>
        </w:r>
        <w:r>
          <w:rPr>
            <w:noProof/>
            <w:webHidden/>
          </w:rPr>
          <w:tab/>
        </w:r>
        <w:r>
          <w:rPr>
            <w:noProof/>
            <w:webHidden/>
          </w:rPr>
          <w:fldChar w:fldCharType="begin"/>
        </w:r>
        <w:r>
          <w:rPr>
            <w:noProof/>
            <w:webHidden/>
          </w:rPr>
          <w:instrText xml:space="preserve"> PAGEREF _Toc440163660 \h </w:instrText>
        </w:r>
        <w:r>
          <w:rPr>
            <w:noProof/>
            <w:webHidden/>
          </w:rPr>
        </w:r>
        <w:r>
          <w:rPr>
            <w:noProof/>
            <w:webHidden/>
          </w:rPr>
          <w:fldChar w:fldCharType="separate"/>
        </w:r>
        <w:r>
          <w:rPr>
            <w:noProof/>
            <w:webHidden/>
          </w:rPr>
          <w:t>30</w:t>
        </w:r>
        <w:r>
          <w:rPr>
            <w:noProof/>
            <w:webHidden/>
          </w:rPr>
          <w:fldChar w:fldCharType="end"/>
        </w:r>
      </w:hyperlink>
    </w:p>
    <w:p w14:paraId="793225BF" w14:textId="77777777" w:rsidR="0025111B" w:rsidRDefault="0025111B">
      <w:pPr>
        <w:pStyle w:val="Sumrio2"/>
        <w:rPr>
          <w:rFonts w:asciiTheme="minorHAnsi" w:eastAsiaTheme="minorEastAsia" w:hAnsiTheme="minorHAnsi" w:cstheme="minorBidi"/>
          <w:noProof/>
          <w:szCs w:val="24"/>
        </w:rPr>
      </w:pPr>
      <w:hyperlink w:anchor="_Toc440163661" w:history="1">
        <w:r w:rsidRPr="00CF6946">
          <w:rPr>
            <w:rStyle w:val="Hiperlink"/>
            <w:noProof/>
          </w:rPr>
          <w:t>4.3</w:t>
        </w:r>
        <w:r>
          <w:rPr>
            <w:rFonts w:asciiTheme="minorHAnsi" w:eastAsiaTheme="minorEastAsia" w:hAnsiTheme="minorHAnsi" w:cstheme="minorBidi"/>
            <w:noProof/>
            <w:szCs w:val="24"/>
          </w:rPr>
          <w:tab/>
        </w:r>
        <w:r w:rsidRPr="00CF6946">
          <w:rPr>
            <w:rStyle w:val="Hiperlink"/>
            <w:noProof/>
          </w:rPr>
          <w:t>IMPLEMENTAÇÃO</w:t>
        </w:r>
        <w:r>
          <w:rPr>
            <w:noProof/>
            <w:webHidden/>
          </w:rPr>
          <w:tab/>
        </w:r>
        <w:r>
          <w:rPr>
            <w:noProof/>
            <w:webHidden/>
          </w:rPr>
          <w:fldChar w:fldCharType="begin"/>
        </w:r>
        <w:r>
          <w:rPr>
            <w:noProof/>
            <w:webHidden/>
          </w:rPr>
          <w:instrText xml:space="preserve"> PAGEREF _Toc440163661 \h </w:instrText>
        </w:r>
        <w:r>
          <w:rPr>
            <w:noProof/>
            <w:webHidden/>
          </w:rPr>
        </w:r>
        <w:r>
          <w:rPr>
            <w:noProof/>
            <w:webHidden/>
          </w:rPr>
          <w:fldChar w:fldCharType="separate"/>
        </w:r>
        <w:r>
          <w:rPr>
            <w:noProof/>
            <w:webHidden/>
          </w:rPr>
          <w:t>32</w:t>
        </w:r>
        <w:r>
          <w:rPr>
            <w:noProof/>
            <w:webHidden/>
          </w:rPr>
          <w:fldChar w:fldCharType="end"/>
        </w:r>
      </w:hyperlink>
    </w:p>
    <w:p w14:paraId="13DEFE62" w14:textId="77777777" w:rsidR="0025111B" w:rsidRDefault="0025111B">
      <w:pPr>
        <w:pStyle w:val="Sumrio3"/>
        <w:rPr>
          <w:rFonts w:asciiTheme="minorHAnsi" w:eastAsiaTheme="minorEastAsia" w:hAnsiTheme="minorHAnsi" w:cstheme="minorBidi"/>
          <w:noProof/>
          <w:szCs w:val="24"/>
        </w:rPr>
      </w:pPr>
      <w:hyperlink w:anchor="_Toc440163662" w:history="1">
        <w:r w:rsidRPr="00CF6946">
          <w:rPr>
            <w:rStyle w:val="Hiperlink"/>
            <w:noProof/>
          </w:rPr>
          <w:t>4.3.1</w:t>
        </w:r>
        <w:r>
          <w:rPr>
            <w:rFonts w:asciiTheme="minorHAnsi" w:eastAsiaTheme="minorEastAsia" w:hAnsiTheme="minorHAnsi" w:cstheme="minorBidi"/>
            <w:noProof/>
            <w:szCs w:val="24"/>
          </w:rPr>
          <w:tab/>
        </w:r>
        <w:r w:rsidRPr="00CF6946">
          <w:rPr>
            <w:rStyle w:val="Hiperlink"/>
            <w:noProof/>
          </w:rPr>
          <w:t>Banco de dados</w:t>
        </w:r>
        <w:r>
          <w:rPr>
            <w:noProof/>
            <w:webHidden/>
          </w:rPr>
          <w:tab/>
        </w:r>
        <w:r>
          <w:rPr>
            <w:noProof/>
            <w:webHidden/>
          </w:rPr>
          <w:fldChar w:fldCharType="begin"/>
        </w:r>
        <w:r>
          <w:rPr>
            <w:noProof/>
            <w:webHidden/>
          </w:rPr>
          <w:instrText xml:space="preserve"> PAGEREF _Toc440163662 \h </w:instrText>
        </w:r>
        <w:r>
          <w:rPr>
            <w:noProof/>
            <w:webHidden/>
          </w:rPr>
        </w:r>
        <w:r>
          <w:rPr>
            <w:noProof/>
            <w:webHidden/>
          </w:rPr>
          <w:fldChar w:fldCharType="separate"/>
        </w:r>
        <w:r>
          <w:rPr>
            <w:noProof/>
            <w:webHidden/>
          </w:rPr>
          <w:t>32</w:t>
        </w:r>
        <w:r>
          <w:rPr>
            <w:noProof/>
            <w:webHidden/>
          </w:rPr>
          <w:fldChar w:fldCharType="end"/>
        </w:r>
      </w:hyperlink>
    </w:p>
    <w:p w14:paraId="6CD1C1F3" w14:textId="77777777" w:rsidR="0025111B" w:rsidRDefault="0025111B">
      <w:pPr>
        <w:pStyle w:val="Sumrio3"/>
        <w:rPr>
          <w:rFonts w:asciiTheme="minorHAnsi" w:eastAsiaTheme="minorEastAsia" w:hAnsiTheme="minorHAnsi" w:cstheme="minorBidi"/>
          <w:noProof/>
          <w:szCs w:val="24"/>
        </w:rPr>
      </w:pPr>
      <w:hyperlink w:anchor="_Toc440163663" w:history="1">
        <w:r w:rsidRPr="00CF6946">
          <w:rPr>
            <w:rStyle w:val="Hiperlink"/>
            <w:noProof/>
          </w:rPr>
          <w:t>4.3.2</w:t>
        </w:r>
        <w:r>
          <w:rPr>
            <w:rFonts w:asciiTheme="minorHAnsi" w:eastAsiaTheme="minorEastAsia" w:hAnsiTheme="minorHAnsi" w:cstheme="minorBidi"/>
            <w:noProof/>
            <w:szCs w:val="24"/>
          </w:rPr>
          <w:tab/>
        </w:r>
        <w:r w:rsidRPr="00CF6946">
          <w:rPr>
            <w:rStyle w:val="Hiperlink"/>
            <w:noProof/>
          </w:rPr>
          <w:t>PHP</w:t>
        </w:r>
        <w:r>
          <w:rPr>
            <w:noProof/>
            <w:webHidden/>
          </w:rPr>
          <w:tab/>
        </w:r>
        <w:r>
          <w:rPr>
            <w:noProof/>
            <w:webHidden/>
          </w:rPr>
          <w:fldChar w:fldCharType="begin"/>
        </w:r>
        <w:r>
          <w:rPr>
            <w:noProof/>
            <w:webHidden/>
          </w:rPr>
          <w:instrText xml:space="preserve"> PAGEREF _Toc440163663 \h </w:instrText>
        </w:r>
        <w:r>
          <w:rPr>
            <w:noProof/>
            <w:webHidden/>
          </w:rPr>
        </w:r>
        <w:r>
          <w:rPr>
            <w:noProof/>
            <w:webHidden/>
          </w:rPr>
          <w:fldChar w:fldCharType="separate"/>
        </w:r>
        <w:r>
          <w:rPr>
            <w:noProof/>
            <w:webHidden/>
          </w:rPr>
          <w:t>32</w:t>
        </w:r>
        <w:r>
          <w:rPr>
            <w:noProof/>
            <w:webHidden/>
          </w:rPr>
          <w:fldChar w:fldCharType="end"/>
        </w:r>
      </w:hyperlink>
    </w:p>
    <w:p w14:paraId="460A8B00" w14:textId="77777777" w:rsidR="0025111B" w:rsidRDefault="0025111B">
      <w:pPr>
        <w:pStyle w:val="Sumrio3"/>
        <w:rPr>
          <w:rFonts w:asciiTheme="minorHAnsi" w:eastAsiaTheme="minorEastAsia" w:hAnsiTheme="minorHAnsi" w:cstheme="minorBidi"/>
          <w:noProof/>
          <w:szCs w:val="24"/>
        </w:rPr>
      </w:pPr>
      <w:hyperlink w:anchor="_Toc440163664" w:history="1">
        <w:r w:rsidRPr="00CF6946">
          <w:rPr>
            <w:rStyle w:val="Hiperlink"/>
            <w:noProof/>
          </w:rPr>
          <w:t>4.3.3</w:t>
        </w:r>
        <w:r>
          <w:rPr>
            <w:rFonts w:asciiTheme="minorHAnsi" w:eastAsiaTheme="minorEastAsia" w:hAnsiTheme="minorHAnsi" w:cstheme="minorBidi"/>
            <w:noProof/>
            <w:szCs w:val="24"/>
          </w:rPr>
          <w:tab/>
        </w:r>
        <w:r w:rsidRPr="00CF6946">
          <w:rPr>
            <w:rStyle w:val="Hiperlink"/>
            <w:noProof/>
          </w:rPr>
          <w:t>Android</w:t>
        </w:r>
        <w:r>
          <w:rPr>
            <w:noProof/>
            <w:webHidden/>
          </w:rPr>
          <w:tab/>
        </w:r>
        <w:r>
          <w:rPr>
            <w:noProof/>
            <w:webHidden/>
          </w:rPr>
          <w:fldChar w:fldCharType="begin"/>
        </w:r>
        <w:r>
          <w:rPr>
            <w:noProof/>
            <w:webHidden/>
          </w:rPr>
          <w:instrText xml:space="preserve"> PAGEREF _Toc440163664 \h </w:instrText>
        </w:r>
        <w:r>
          <w:rPr>
            <w:noProof/>
            <w:webHidden/>
          </w:rPr>
        </w:r>
        <w:r>
          <w:rPr>
            <w:noProof/>
            <w:webHidden/>
          </w:rPr>
          <w:fldChar w:fldCharType="separate"/>
        </w:r>
        <w:r>
          <w:rPr>
            <w:noProof/>
            <w:webHidden/>
          </w:rPr>
          <w:t>34</w:t>
        </w:r>
        <w:r>
          <w:rPr>
            <w:noProof/>
            <w:webHidden/>
          </w:rPr>
          <w:fldChar w:fldCharType="end"/>
        </w:r>
      </w:hyperlink>
    </w:p>
    <w:p w14:paraId="1D83656E" w14:textId="77777777" w:rsidR="0025111B" w:rsidRDefault="0025111B">
      <w:pPr>
        <w:pStyle w:val="Sumrio2"/>
        <w:rPr>
          <w:rFonts w:asciiTheme="minorHAnsi" w:eastAsiaTheme="minorEastAsia" w:hAnsiTheme="minorHAnsi" w:cstheme="minorBidi"/>
          <w:noProof/>
          <w:szCs w:val="24"/>
        </w:rPr>
      </w:pPr>
      <w:hyperlink w:anchor="_Toc440163665" w:history="1">
        <w:r w:rsidRPr="00CF6946">
          <w:rPr>
            <w:rStyle w:val="Hiperlink"/>
            <w:noProof/>
          </w:rPr>
          <w:t>4.4</w:t>
        </w:r>
        <w:r>
          <w:rPr>
            <w:rFonts w:asciiTheme="minorHAnsi" w:eastAsiaTheme="minorEastAsia" w:hAnsiTheme="minorHAnsi" w:cstheme="minorBidi"/>
            <w:noProof/>
            <w:szCs w:val="24"/>
          </w:rPr>
          <w:tab/>
        </w:r>
        <w:r w:rsidRPr="00CF6946">
          <w:rPr>
            <w:rStyle w:val="Hiperlink"/>
            <w:noProof/>
          </w:rPr>
          <w:t>RESULTADOS</w:t>
        </w:r>
        <w:r>
          <w:rPr>
            <w:noProof/>
            <w:webHidden/>
          </w:rPr>
          <w:tab/>
        </w:r>
        <w:r>
          <w:rPr>
            <w:noProof/>
            <w:webHidden/>
          </w:rPr>
          <w:fldChar w:fldCharType="begin"/>
        </w:r>
        <w:r>
          <w:rPr>
            <w:noProof/>
            <w:webHidden/>
          </w:rPr>
          <w:instrText xml:space="preserve"> PAGEREF _Toc440163665 \h </w:instrText>
        </w:r>
        <w:r>
          <w:rPr>
            <w:noProof/>
            <w:webHidden/>
          </w:rPr>
        </w:r>
        <w:r>
          <w:rPr>
            <w:noProof/>
            <w:webHidden/>
          </w:rPr>
          <w:fldChar w:fldCharType="separate"/>
        </w:r>
        <w:r>
          <w:rPr>
            <w:noProof/>
            <w:webHidden/>
          </w:rPr>
          <w:t>35</w:t>
        </w:r>
        <w:r>
          <w:rPr>
            <w:noProof/>
            <w:webHidden/>
          </w:rPr>
          <w:fldChar w:fldCharType="end"/>
        </w:r>
      </w:hyperlink>
    </w:p>
    <w:p w14:paraId="54D6EC0D" w14:textId="77777777" w:rsidR="0025111B" w:rsidRDefault="0025111B">
      <w:pPr>
        <w:pStyle w:val="Sumrio1"/>
        <w:rPr>
          <w:rFonts w:asciiTheme="minorHAnsi" w:eastAsiaTheme="minorEastAsia" w:hAnsiTheme="minorHAnsi" w:cstheme="minorBidi"/>
          <w:noProof/>
          <w:szCs w:val="24"/>
        </w:rPr>
      </w:pPr>
      <w:hyperlink w:anchor="_Toc440163666" w:history="1">
        <w:r w:rsidRPr="00CF6946">
          <w:rPr>
            <w:rStyle w:val="Hiperlink"/>
            <w:noProof/>
          </w:rPr>
          <w:t>CONSIDERAÇÕES FINAIS</w:t>
        </w:r>
        <w:r>
          <w:rPr>
            <w:noProof/>
            <w:webHidden/>
          </w:rPr>
          <w:tab/>
        </w:r>
        <w:r>
          <w:rPr>
            <w:noProof/>
            <w:webHidden/>
          </w:rPr>
          <w:fldChar w:fldCharType="begin"/>
        </w:r>
        <w:r>
          <w:rPr>
            <w:noProof/>
            <w:webHidden/>
          </w:rPr>
          <w:instrText xml:space="preserve"> PAGEREF _Toc440163666 \h </w:instrText>
        </w:r>
        <w:r>
          <w:rPr>
            <w:noProof/>
            <w:webHidden/>
          </w:rPr>
        </w:r>
        <w:r>
          <w:rPr>
            <w:noProof/>
            <w:webHidden/>
          </w:rPr>
          <w:fldChar w:fldCharType="separate"/>
        </w:r>
        <w:r>
          <w:rPr>
            <w:noProof/>
            <w:webHidden/>
          </w:rPr>
          <w:t>37</w:t>
        </w:r>
        <w:r>
          <w:rPr>
            <w:noProof/>
            <w:webHidden/>
          </w:rPr>
          <w:fldChar w:fldCharType="end"/>
        </w:r>
      </w:hyperlink>
    </w:p>
    <w:p w14:paraId="542A8650" w14:textId="77777777" w:rsidR="0025111B" w:rsidRDefault="0025111B">
      <w:pPr>
        <w:pStyle w:val="Sumrio1"/>
        <w:rPr>
          <w:rFonts w:asciiTheme="minorHAnsi" w:eastAsiaTheme="minorEastAsia" w:hAnsiTheme="minorHAnsi" w:cstheme="minorBidi"/>
          <w:noProof/>
          <w:szCs w:val="24"/>
        </w:rPr>
      </w:pPr>
      <w:hyperlink w:anchor="_Toc440163667" w:history="1">
        <w:r w:rsidRPr="00CF6946">
          <w:rPr>
            <w:rStyle w:val="Hiperlink"/>
            <w:noProof/>
          </w:rPr>
          <w:t>REFERÊNCIAS</w:t>
        </w:r>
        <w:r>
          <w:rPr>
            <w:noProof/>
            <w:webHidden/>
          </w:rPr>
          <w:tab/>
        </w:r>
        <w:r>
          <w:rPr>
            <w:noProof/>
            <w:webHidden/>
          </w:rPr>
          <w:fldChar w:fldCharType="begin"/>
        </w:r>
        <w:r>
          <w:rPr>
            <w:noProof/>
            <w:webHidden/>
          </w:rPr>
          <w:instrText xml:space="preserve"> PAGEREF _Toc440163667 \h </w:instrText>
        </w:r>
        <w:r>
          <w:rPr>
            <w:noProof/>
            <w:webHidden/>
          </w:rPr>
        </w:r>
        <w:r>
          <w:rPr>
            <w:noProof/>
            <w:webHidden/>
          </w:rPr>
          <w:fldChar w:fldCharType="separate"/>
        </w:r>
        <w:r>
          <w:rPr>
            <w:noProof/>
            <w:webHidden/>
          </w:rPr>
          <w:t>38</w:t>
        </w:r>
        <w:r>
          <w:rPr>
            <w:noProof/>
            <w:webHidden/>
          </w:rPr>
          <w:fldChar w:fldCharType="end"/>
        </w:r>
      </w:hyperlink>
    </w:p>
    <w:p w14:paraId="284D03AE" w14:textId="77777777" w:rsidR="00372E07" w:rsidRDefault="00E27C0D">
      <w:pPr>
        <w:pStyle w:val="Corpodetexto"/>
        <w:tabs>
          <w:tab w:val="left" w:pos="425"/>
        </w:tabs>
        <w:spacing w:after="0"/>
        <w:ind w:firstLine="709"/>
      </w:pPr>
      <w:r>
        <w:fldChar w:fldCharType="end"/>
      </w:r>
    </w:p>
    <w:p w14:paraId="2D92E388" w14:textId="77777777" w:rsidR="00372E07" w:rsidRDefault="00372E07">
      <w:pPr>
        <w:autoSpaceDE w:val="0"/>
        <w:rPr>
          <w:b/>
          <w:bCs/>
          <w:color w:val="FF0000"/>
        </w:rPr>
      </w:pPr>
    </w:p>
    <w:p w14:paraId="772FB085" w14:textId="77777777" w:rsidR="00852F47" w:rsidRDefault="00852F47">
      <w:pPr>
        <w:autoSpaceDE w:val="0"/>
        <w:rPr>
          <w:b/>
          <w:bCs/>
        </w:rPr>
      </w:pPr>
    </w:p>
    <w:p w14:paraId="7B93CF88" w14:textId="77777777" w:rsidR="00372E07" w:rsidRDefault="00372E07">
      <w:pPr>
        <w:sectPr w:rsidR="00372E07">
          <w:headerReference w:type="even" r:id="rId12"/>
          <w:headerReference w:type="default" r:id="rId13"/>
          <w:footerReference w:type="even" r:id="rId14"/>
          <w:footerReference w:type="default" r:id="rId15"/>
          <w:headerReference w:type="first" r:id="rId16"/>
          <w:footerReference w:type="first" r:id="rId17"/>
          <w:pgSz w:w="11906" w:h="16838"/>
          <w:pgMar w:top="1701" w:right="1134" w:bottom="1134" w:left="1701" w:header="1134" w:footer="567" w:gutter="0"/>
          <w:pgNumType w:start="1"/>
          <w:cols w:space="720"/>
          <w:titlePg/>
          <w:docGrid w:linePitch="360"/>
        </w:sectPr>
      </w:pPr>
    </w:p>
    <w:p w14:paraId="75FA3032" w14:textId="77777777" w:rsidR="000E0433" w:rsidRDefault="000E0433" w:rsidP="000E0433">
      <w:pPr>
        <w:pStyle w:val="Ttulo1"/>
        <w:numPr>
          <w:ilvl w:val="0"/>
          <w:numId w:val="0"/>
        </w:numPr>
        <w:ind w:left="432"/>
        <w:rPr>
          <w:color w:val="FF0000"/>
          <w:sz w:val="20"/>
        </w:rPr>
      </w:pPr>
    </w:p>
    <w:p w14:paraId="1A17DC63" w14:textId="77777777" w:rsidR="000E0433" w:rsidRPr="000E0433" w:rsidRDefault="000E0433" w:rsidP="000E0433"/>
    <w:p w14:paraId="708D7FED" w14:textId="77777777" w:rsidR="00372E07" w:rsidRDefault="00372E07" w:rsidP="00001FF3">
      <w:pPr>
        <w:pStyle w:val="Ttulo1"/>
        <w:rPr>
          <w:color w:val="FF0000"/>
          <w:sz w:val="20"/>
        </w:rPr>
      </w:pPr>
      <w:bookmarkStart w:id="1" w:name="_Toc440163643"/>
      <w:r>
        <w:t>INTRODUÇÃO</w:t>
      </w:r>
      <w:bookmarkEnd w:id="1"/>
    </w:p>
    <w:p w14:paraId="7F719A1C" w14:textId="77777777" w:rsidR="00852F47" w:rsidRDefault="00852F47">
      <w:pPr>
        <w:autoSpaceDE w:val="0"/>
        <w:ind w:firstLine="709"/>
      </w:pPr>
    </w:p>
    <w:p w14:paraId="206E7CF0" w14:textId="77777777" w:rsidR="000E0433" w:rsidRDefault="000E0433">
      <w:pPr>
        <w:autoSpaceDE w:val="0"/>
        <w:ind w:firstLine="709"/>
      </w:pPr>
    </w:p>
    <w:p w14:paraId="44321D7B" w14:textId="77777777" w:rsidR="00D91749" w:rsidRDefault="00D91749" w:rsidP="00D91749">
      <w:pPr>
        <w:tabs>
          <w:tab w:val="left" w:pos="425"/>
        </w:tabs>
      </w:pPr>
      <w:r>
        <w:tab/>
        <w:t xml:space="preserve">Como os dispositivos móveis estão em grande ascensão em seu número de usuários devido à diversidade de modelos e preços, as pessoas estão se adaptando a estas tecnologias. Robbie </w:t>
      </w:r>
      <w:proofErr w:type="spellStart"/>
      <w:r>
        <w:t>McClintock</w:t>
      </w:r>
      <w:proofErr w:type="spellEnd"/>
      <w:r>
        <w:t xml:space="preserve"> (1999, p.8), aponta três fatores principais que demonstram a incorporação das tecnologias digitais em nossa cultura. O primeiro é que, por meio dos sistemas de informação, as pessoas estão convertendo todos os conteúdos de todas as culturas do mundo para o formato digital. Isso, aliado ao uso das tecnologias de comunicação, facilita o compartilhamento dessas informações com indivíduos geograficamente separados, antes compartilhada localmente. Em segundo lugar, usando multimídia digitais, as pessoas estão ganhando comando flexível de múltiplas maneiras de representar conhecimento, simulam interações, e expressam ideias, estendendo o alcance da inteligência, alterando o espectro de realização civilizada, e reduzindo os limiares de participação cultural. Já o terceiro fator, aponta que as pessoas estão contando com ferramentas digitais para fazer atividades básicas em seu ambiente de serviço, para assim tornar mais práticas alguma determinada tarefa. </w:t>
      </w:r>
    </w:p>
    <w:p w14:paraId="51A1D485" w14:textId="4BAA5F87" w:rsidR="00D91749" w:rsidRDefault="006204DF" w:rsidP="00D91749">
      <w:pPr>
        <w:tabs>
          <w:tab w:val="left" w:pos="425"/>
        </w:tabs>
      </w:pPr>
      <w:r>
        <w:tab/>
      </w:r>
      <w:r w:rsidR="00D91749">
        <w:t xml:space="preserve">E os impactos da adoção das tecnologias digitais pela sociedade se refletem também sobre o ambiente empresarial. Dentre as empresas hoje estabelecidas, não há margem para erros na administração dos empreendimentos, pois caso aconteçam, serão conhecidos e espalhados com facilidade. Por isto percebemos cada vez mais a necessidades de ferramentas e instrumentos para auxiliar e automatizar o gerenciamento destes negócios. Segundo (ANDRADE, 2006) “Um sistema de informação bem definido e objetivo favorece ao administrador no processo de tomada de decisão, e o controle da administração dele não pode prescindir.". Neste sentido este projeto proposto não apenas se resume num atrativo socialmente contextualizado, mas também uma ferramenta de automação de vendas, que permite a redução da incidência de erros e aumentando a eficiência do estabelecimento. Com o uso do aplicativo deseja-se tornar a comunicação entre </w:t>
      </w:r>
      <w:r w:rsidR="00D91749">
        <w:lastRenderedPageBreak/>
        <w:t>cliente e estabelecimento mais direta, a medida que o próprio usuário fará seu pedido. Além de ficar mais à vontade, ele mesmo poderá fazer suas solicitações e/ou alterações em um determinado item do cardápio, sem depender do entendimento e disponibilidade do garçom, evitando assim a possibilidade de erros na hora do pedido e evitando demora no atendimento. Ao mesmo tempo deve auxiliar o garçom expandindo habilidades do mesmo, como memória e agilidade</w:t>
      </w:r>
    </w:p>
    <w:p w14:paraId="4862CE2E" w14:textId="621F9C9A" w:rsidR="00D91749" w:rsidRDefault="006204DF" w:rsidP="00D91749">
      <w:pPr>
        <w:tabs>
          <w:tab w:val="left" w:pos="425"/>
        </w:tabs>
      </w:pPr>
      <w:r>
        <w:tab/>
      </w:r>
      <w:r w:rsidR="00D91749">
        <w:t>Um bom aplicativo relacionado ao tema é o O Barão, aplicativo de uma pizzaria o qual permite que o usuário possa fazer seu pedido por meio de um dispositivo móvel de qualquer lugar, além de disponibilizar um método intuitivo de montar sua pizza, fazendo assim o usuário definir seu próprio pedido.</w:t>
      </w:r>
    </w:p>
    <w:p w14:paraId="118C88B7" w14:textId="77777777" w:rsidR="00372E07" w:rsidRDefault="00372E07">
      <w:pPr>
        <w:tabs>
          <w:tab w:val="left" w:pos="425"/>
        </w:tabs>
      </w:pPr>
    </w:p>
    <w:p w14:paraId="26082316" w14:textId="77777777" w:rsidR="000E0433" w:rsidRDefault="000E0433">
      <w:pPr>
        <w:tabs>
          <w:tab w:val="left" w:pos="425"/>
        </w:tabs>
      </w:pPr>
    </w:p>
    <w:p w14:paraId="57658B54" w14:textId="77777777" w:rsidR="00372E07" w:rsidRDefault="00D91749" w:rsidP="00D91749">
      <w:pPr>
        <w:pStyle w:val="Ttulo2"/>
      </w:pPr>
      <w:bookmarkStart w:id="2" w:name="_Toc440163644"/>
      <w:r>
        <w:t>JUSTIFICATIVA</w:t>
      </w:r>
      <w:bookmarkEnd w:id="2"/>
    </w:p>
    <w:p w14:paraId="6D9EEDDB" w14:textId="77777777" w:rsidR="00D91749" w:rsidRDefault="00D91749" w:rsidP="00D91749">
      <w:pPr>
        <w:ind w:firstLine="576"/>
      </w:pPr>
    </w:p>
    <w:p w14:paraId="2136C7DA" w14:textId="77777777" w:rsidR="000E0433" w:rsidRDefault="000E0433" w:rsidP="00D91749">
      <w:pPr>
        <w:ind w:firstLine="576"/>
      </w:pPr>
    </w:p>
    <w:p w14:paraId="0517CA52" w14:textId="2382A5CE" w:rsidR="00D91749" w:rsidRPr="00D91749" w:rsidRDefault="00D91749" w:rsidP="00D91749">
      <w:pPr>
        <w:ind w:firstLine="576"/>
      </w:pPr>
      <w:r w:rsidRPr="00D91749">
        <w:t xml:space="preserve">Hoje em dia cada detalhe de um estabelecimento pode chamar atenção do cliente, assim sendo decisivo na preferência do mesmo. O </w:t>
      </w:r>
      <w:r w:rsidRPr="00D91749">
        <w:rPr>
          <w:i/>
        </w:rPr>
        <w:t>m-</w:t>
      </w:r>
      <w:proofErr w:type="spellStart"/>
      <w:r w:rsidRPr="00D91749">
        <w:rPr>
          <w:i/>
        </w:rPr>
        <w:t>commerce</w:t>
      </w:r>
      <w:proofErr w:type="spellEnd"/>
      <w:r w:rsidRPr="00D91749">
        <w:rPr>
          <w:i/>
        </w:rPr>
        <w:t xml:space="preserve"> </w:t>
      </w:r>
      <w:r w:rsidRPr="00D91749">
        <w:t xml:space="preserve">está em alta, com isso o desenvolvimento do </w:t>
      </w:r>
      <w:proofErr w:type="spellStart"/>
      <w:r w:rsidR="00775A4B">
        <w:t>eM</w:t>
      </w:r>
      <w:r w:rsidRPr="00D91749">
        <w:t>enu</w:t>
      </w:r>
      <w:proofErr w:type="spellEnd"/>
      <w:r w:rsidRPr="00D91749">
        <w:t xml:space="preserve"> tem objetivo de para facilitar o atendimento e assim dar mais comodidade ao cliente. O projeto visa o auxilio ao garçom para tornar seu trabalho mais fácil e por parte do cliente deixa-lo mais </w:t>
      </w:r>
      <w:proofErr w:type="gramStart"/>
      <w:r w:rsidRPr="00D91749">
        <w:t>a</w:t>
      </w:r>
      <w:proofErr w:type="gramEnd"/>
      <w:r w:rsidRPr="00D91749">
        <w:t xml:space="preserve"> vontade, pois tem como proposta ser um ambiente de uso fácil e ágil e ao mesmo tempo tem como objetivo de auxiliar o cliente a fazer seu próprio pedido por um dispositivo móvel.</w:t>
      </w:r>
    </w:p>
    <w:p w14:paraId="7CB964A8" w14:textId="4FF63AB9" w:rsidR="00D91749" w:rsidRPr="00D91749" w:rsidRDefault="00D91749" w:rsidP="00EA2C09">
      <w:pPr>
        <w:ind w:firstLine="576"/>
      </w:pPr>
      <w:r w:rsidRPr="00D91749">
        <w:t xml:space="preserve">Por ser um aplicativo com foco em ser totalmente usável não haverá necessidade de treinamentos específicos, tanto para o garçom quanto para o </w:t>
      </w:r>
      <w:r w:rsidR="00F67AC1">
        <w:t xml:space="preserve">usuário. Como o Sistema </w:t>
      </w:r>
      <w:proofErr w:type="spellStart"/>
      <w:r w:rsidR="00F67AC1">
        <w:t>Android</w:t>
      </w:r>
      <w:proofErr w:type="spellEnd"/>
      <w:r w:rsidRPr="00D91749">
        <w:t xml:space="preserve"> é bastante difundido, o aplicativo apresentado será de fácil aceitação para qualquer pessoa que saiba</w:t>
      </w:r>
      <w:r w:rsidR="00F67AC1">
        <w:t xml:space="preserve"> pelo menos o básico do </w:t>
      </w:r>
      <w:proofErr w:type="spellStart"/>
      <w:r w:rsidR="00F67AC1">
        <w:t>Android</w:t>
      </w:r>
      <w:proofErr w:type="spellEnd"/>
      <w:r w:rsidRPr="00D91749">
        <w:t>.</w:t>
      </w:r>
    </w:p>
    <w:p w14:paraId="6F577C10" w14:textId="2B9E5A26" w:rsidR="00372E07" w:rsidRDefault="00D91749" w:rsidP="00EA2C09">
      <w:pPr>
        <w:ind w:firstLine="576"/>
      </w:pPr>
      <w:r w:rsidRPr="00D91749">
        <w:t xml:space="preserve">Em estabelecimentos com muitos clientes, realizar um atendimento especifico pode ser uma tarefa muito difícil para o garçom. No entanto é o que cada cliente deseja, como por exemplo: poder tirar dúvidas sobre um determinado prato, não faltar produto, poder confundir o garçom e haver algum tipo de engano no seu pedido. Também pode se tornar uma tarefa difícil a hora em que o consumo do </w:t>
      </w:r>
      <w:r w:rsidRPr="00D91749">
        <w:lastRenderedPageBreak/>
        <w:t xml:space="preserve">grupo é dividido, pois há vários pagantes, </w:t>
      </w:r>
      <w:r w:rsidR="00F67AC1" w:rsidRPr="00D91749">
        <w:t>porém,</w:t>
      </w:r>
      <w:r w:rsidRPr="00D91749">
        <w:t xml:space="preserve"> os itens consumidos estão </w:t>
      </w:r>
      <w:r w:rsidR="00F67AC1" w:rsidRPr="00D91749">
        <w:t>agrupados</w:t>
      </w:r>
      <w:r w:rsidRPr="00D91749">
        <w:t xml:space="preserve"> em apenas uma conta. A partir destes fatos descritos o problema de pesquisa se dá em unificar os casos citados em uma só ferramenta a qual poderá auxiliar o garçom de maneira que o cliente necessite o mínimo da atenção do garçom para realizar estas tarefas.</w:t>
      </w:r>
    </w:p>
    <w:p w14:paraId="3CDD3AFC" w14:textId="77777777" w:rsidR="000E0433" w:rsidRDefault="000E0433" w:rsidP="00D91749"/>
    <w:p w14:paraId="0E2CBC47" w14:textId="77777777" w:rsidR="000E0433" w:rsidRDefault="000E0433" w:rsidP="00D91749"/>
    <w:p w14:paraId="0A3F558C" w14:textId="77777777" w:rsidR="00372E07" w:rsidRDefault="00D91749" w:rsidP="00D91749">
      <w:pPr>
        <w:pStyle w:val="Ttulo2"/>
      </w:pPr>
      <w:bookmarkStart w:id="3" w:name="_Toc440163645"/>
      <w:r>
        <w:t>PROBLEMA</w:t>
      </w:r>
      <w:bookmarkEnd w:id="3"/>
    </w:p>
    <w:p w14:paraId="075106FE" w14:textId="77777777" w:rsidR="000E0433" w:rsidRPr="000E0433" w:rsidRDefault="000E0433" w:rsidP="000E0433"/>
    <w:p w14:paraId="3AC18658" w14:textId="491260D1" w:rsidR="00D91749" w:rsidRDefault="00D91749" w:rsidP="00D91749">
      <w:pPr>
        <w:ind w:firstLine="709"/>
      </w:pPr>
      <w:r>
        <w:t>Como produzir um sistema automatizado que permita</w:t>
      </w:r>
      <w:r w:rsidR="005E730F">
        <w:t>,</w:t>
      </w:r>
      <w:r>
        <w:t xml:space="preserve"> diante da necessidade um atendimento mais rápido?</w:t>
      </w:r>
    </w:p>
    <w:p w14:paraId="4CC8F284" w14:textId="77777777" w:rsidR="00D91749" w:rsidRDefault="00D91749" w:rsidP="00C55FBF"/>
    <w:p w14:paraId="14C6131E" w14:textId="77777777" w:rsidR="00C55FBF" w:rsidRDefault="00C55FBF" w:rsidP="00C55FBF"/>
    <w:p w14:paraId="540C9FF2" w14:textId="77777777" w:rsidR="00372E07" w:rsidRDefault="00D91749" w:rsidP="00D91749">
      <w:pPr>
        <w:pStyle w:val="Ttulo2"/>
      </w:pPr>
      <w:bookmarkStart w:id="4" w:name="_Toc440163646"/>
      <w:r>
        <w:t>OBJETIVO GERAL</w:t>
      </w:r>
      <w:bookmarkEnd w:id="4"/>
    </w:p>
    <w:p w14:paraId="4A85FBA4" w14:textId="77777777" w:rsidR="000E0433" w:rsidRDefault="00D91749" w:rsidP="00D91749">
      <w:pPr>
        <w:tabs>
          <w:tab w:val="left" w:pos="425"/>
        </w:tabs>
        <w:ind w:firstLine="425"/>
      </w:pPr>
      <w:r>
        <w:tab/>
      </w:r>
    </w:p>
    <w:p w14:paraId="0360F9A2" w14:textId="25395D26" w:rsidR="00372E07" w:rsidRDefault="00D91749" w:rsidP="00D91749">
      <w:pPr>
        <w:tabs>
          <w:tab w:val="left" w:pos="425"/>
        </w:tabs>
        <w:ind w:firstLine="425"/>
      </w:pPr>
      <w:r>
        <w:t xml:space="preserve">Como objetivo geral deste sistema tem-se em vista a comodidade do cliente, permitir que ele faça seu pedido por conta própria por meio de uma tecnologia atual, ou seja, sem a necessidade da espera de um atendente, </w:t>
      </w:r>
      <w:r w:rsidR="00775A4B">
        <w:t>o cliente estando</w:t>
      </w:r>
      <w:r>
        <w:t xml:space="preserve"> em um lugar especifico ou no estabelecimento.</w:t>
      </w:r>
    </w:p>
    <w:p w14:paraId="3A5572D9" w14:textId="77777777" w:rsidR="00D91749" w:rsidRDefault="00D91749" w:rsidP="00D91749">
      <w:pPr>
        <w:tabs>
          <w:tab w:val="left" w:pos="425"/>
        </w:tabs>
        <w:ind w:firstLine="425"/>
      </w:pPr>
    </w:p>
    <w:p w14:paraId="3708B631" w14:textId="77777777" w:rsidR="000E0433" w:rsidRDefault="000E0433" w:rsidP="00D91749">
      <w:pPr>
        <w:tabs>
          <w:tab w:val="left" w:pos="425"/>
        </w:tabs>
        <w:ind w:firstLine="425"/>
      </w:pPr>
    </w:p>
    <w:p w14:paraId="56C6B862" w14:textId="54DD6DFB" w:rsidR="000E0433" w:rsidRPr="000E0433" w:rsidRDefault="00D91749" w:rsidP="000E0433">
      <w:pPr>
        <w:pStyle w:val="Ttulo2"/>
      </w:pPr>
      <w:bookmarkStart w:id="5" w:name="_Toc440163647"/>
      <w:r>
        <w:t>OBJETIVOS ESPECIFICOS</w:t>
      </w:r>
      <w:bookmarkEnd w:id="5"/>
    </w:p>
    <w:p w14:paraId="28B36AB1" w14:textId="674FF9E7" w:rsidR="00D91749" w:rsidRDefault="00D91749" w:rsidP="00D91749">
      <w:pPr>
        <w:ind w:firstLine="360"/>
      </w:pPr>
      <w:r w:rsidRPr="00FC47CE">
        <w:t>O projeto intenta disponibilizar ao usuário uma forma intuitiva para fazer seu pedido</w:t>
      </w:r>
      <w:r>
        <w:t xml:space="preserve"> através do aplicativo</w:t>
      </w:r>
      <w:r w:rsidRPr="00FC47CE">
        <w:t xml:space="preserve"> desenvolvid</w:t>
      </w:r>
      <w:r>
        <w:t>o</w:t>
      </w:r>
      <w:r w:rsidRPr="00FC47CE">
        <w:t xml:space="preserve"> para plataforma </w:t>
      </w:r>
      <w:proofErr w:type="spellStart"/>
      <w:r w:rsidRPr="00FC47CE">
        <w:t>Android</w:t>
      </w:r>
      <w:proofErr w:type="spellEnd"/>
      <w:r w:rsidRPr="00FC47CE">
        <w:t>.</w:t>
      </w:r>
      <w:r>
        <w:t xml:space="preserve"> Sendo assim, alguns objetivos específicos do trabalho são:</w:t>
      </w:r>
    </w:p>
    <w:p w14:paraId="0CF6D8C1" w14:textId="1CF91D83" w:rsidR="00372E07" w:rsidRDefault="0053416C">
      <w:pPr>
        <w:autoSpaceDE w:val="0"/>
      </w:pPr>
      <w:r>
        <w:tab/>
        <w:t>Melhor administração e gerenciamento do estabelecimento;</w:t>
      </w:r>
    </w:p>
    <w:p w14:paraId="61ABF594" w14:textId="42266BC0" w:rsidR="0053416C" w:rsidRDefault="0053416C">
      <w:pPr>
        <w:autoSpaceDE w:val="0"/>
      </w:pPr>
      <w:r>
        <w:tab/>
      </w:r>
      <w:r w:rsidR="00C55FBF">
        <w:t>Realização de pedido através do aplicativo;</w:t>
      </w:r>
    </w:p>
    <w:p w14:paraId="3D174E5F" w14:textId="4DF4FFD2" w:rsidR="00C55FBF" w:rsidRDefault="00C55FBF">
      <w:pPr>
        <w:autoSpaceDE w:val="0"/>
      </w:pPr>
      <w:r>
        <w:tab/>
        <w:t>Adição ou remoção de ingredientes de um certo prato a ser pedido;</w:t>
      </w:r>
    </w:p>
    <w:p w14:paraId="0DD82C2F" w14:textId="3923C916" w:rsidR="00C55FBF" w:rsidRDefault="00C55FBF">
      <w:pPr>
        <w:autoSpaceDE w:val="0"/>
      </w:pPr>
      <w:r>
        <w:tab/>
        <w:t>Visualização e detalhamento de cada prato ou produto;</w:t>
      </w:r>
    </w:p>
    <w:p w14:paraId="4DD10921" w14:textId="7D4C690F" w:rsidR="00C55FBF" w:rsidRDefault="00C55FBF">
      <w:pPr>
        <w:autoSpaceDE w:val="0"/>
      </w:pPr>
      <w:r>
        <w:tab/>
        <w:t>Cadastro de clientes, para histórico de compra;</w:t>
      </w:r>
    </w:p>
    <w:p w14:paraId="22FD0859" w14:textId="77777777" w:rsidR="00C55FBF" w:rsidRDefault="00C55FBF">
      <w:pPr>
        <w:autoSpaceDE w:val="0"/>
      </w:pPr>
    </w:p>
    <w:p w14:paraId="2BE84B7D" w14:textId="77777777" w:rsidR="000E0433" w:rsidRDefault="000E0433" w:rsidP="000E0433">
      <w:pPr>
        <w:pStyle w:val="Ttulo1"/>
        <w:numPr>
          <w:ilvl w:val="0"/>
          <w:numId w:val="0"/>
        </w:numPr>
        <w:ind w:left="432"/>
      </w:pPr>
    </w:p>
    <w:p w14:paraId="77239D4A" w14:textId="77777777" w:rsidR="00001FF3" w:rsidRDefault="00001FF3" w:rsidP="00001FF3">
      <w:pPr>
        <w:pStyle w:val="Ttulo1"/>
      </w:pPr>
      <w:bookmarkStart w:id="6" w:name="_Toc440163648"/>
      <w:r>
        <w:t>REFERENCIAL TEÓRICO</w:t>
      </w:r>
      <w:bookmarkEnd w:id="6"/>
    </w:p>
    <w:p w14:paraId="2C5616A5" w14:textId="77777777" w:rsidR="00F5007D" w:rsidRDefault="00F5007D" w:rsidP="00F5007D"/>
    <w:p w14:paraId="09A4CE2F" w14:textId="77777777" w:rsidR="000E0433" w:rsidRPr="00F5007D" w:rsidRDefault="000E0433" w:rsidP="00F5007D"/>
    <w:p w14:paraId="7DAF8E08" w14:textId="77777777" w:rsidR="00C325FF" w:rsidRDefault="00C325FF" w:rsidP="00C325FF">
      <w:pPr>
        <w:pStyle w:val="Ttulo2"/>
        <w:rPr>
          <w:rFonts w:eastAsia="Arial"/>
        </w:rPr>
      </w:pPr>
      <w:r>
        <w:rPr>
          <w:rFonts w:eastAsia="Arial"/>
        </w:rPr>
        <w:tab/>
      </w:r>
      <w:bookmarkStart w:id="7" w:name="_Toc440163649"/>
      <w:r>
        <w:rPr>
          <w:rFonts w:eastAsia="Arial"/>
        </w:rPr>
        <w:t>INFLUÊNCIA SOCIAL DAS TECNOLOGIAS</w:t>
      </w:r>
      <w:bookmarkEnd w:id="7"/>
      <w:r>
        <w:rPr>
          <w:rFonts w:eastAsia="Arial"/>
        </w:rPr>
        <w:t xml:space="preserve"> </w:t>
      </w:r>
    </w:p>
    <w:p w14:paraId="52E8BDCB" w14:textId="77777777" w:rsidR="00C325FF" w:rsidRPr="00C325FF" w:rsidRDefault="00C325FF" w:rsidP="00C325FF"/>
    <w:p w14:paraId="45C5FC5F" w14:textId="77777777" w:rsidR="00C325FF" w:rsidRDefault="00C325FF" w:rsidP="00C325FF">
      <w:pPr>
        <w:rPr>
          <w:rFonts w:eastAsia="Arial" w:cs="Arial"/>
        </w:rPr>
      </w:pPr>
      <w:r>
        <w:rPr>
          <w:rFonts w:eastAsia="Arial" w:cs="Arial"/>
        </w:rPr>
        <w:tab/>
        <w:t xml:space="preserve">Nossa sociedade vem modificando sua forma de comunicação ao longo dos anos, e um grande coadjutor disto são as </w:t>
      </w:r>
      <w:r w:rsidRPr="000203F9">
        <w:rPr>
          <w:rFonts w:eastAsia="Arial" w:cs="Arial"/>
        </w:rPr>
        <w:t>Tecnologias de Informação e Comunicação</w:t>
      </w:r>
      <w:r>
        <w:rPr>
          <w:rFonts w:eastAsia="Arial" w:cs="Arial"/>
        </w:rPr>
        <w:t xml:space="preserve"> (TICS), que vem ficando mais acessíveis e imprescindíveis para sociedade. O autor </w:t>
      </w:r>
      <w:proofErr w:type="spellStart"/>
      <w:r>
        <w:rPr>
          <w:rFonts w:eastAsia="Arial" w:cs="Arial"/>
        </w:rPr>
        <w:t>McClintock</w:t>
      </w:r>
      <w:proofErr w:type="spellEnd"/>
      <w:r>
        <w:rPr>
          <w:rFonts w:eastAsia="Arial" w:cs="Arial"/>
        </w:rPr>
        <w:t xml:space="preserve"> (1999) cita três fatores que mostram a incorporação das tecnologias no cotidiano: a transformação de conteúdo cultural em conteúdo digital, as diversas maneiras de representar o conhecimento, as ferramentas digitais que facilitam tarefas corriqueiras. Esses mesmos fatores também são apontados de forma indireta por outros autores.</w:t>
      </w:r>
    </w:p>
    <w:p w14:paraId="576FAA5E" w14:textId="77777777" w:rsidR="00C325FF" w:rsidRDefault="00C325FF" w:rsidP="00C325FF">
      <w:pPr>
        <w:ind w:firstLine="708"/>
        <w:rPr>
          <w:rFonts w:eastAsia="Arial" w:cs="Arial"/>
        </w:rPr>
      </w:pPr>
      <w:r>
        <w:rPr>
          <w:rFonts w:eastAsia="Arial" w:cs="Arial"/>
        </w:rPr>
        <w:t xml:space="preserve">Para </w:t>
      </w:r>
      <w:proofErr w:type="spellStart"/>
      <w:r>
        <w:rPr>
          <w:rFonts w:eastAsia="Arial" w:cs="Arial"/>
        </w:rPr>
        <w:t>Giddens</w:t>
      </w:r>
      <w:proofErr w:type="spellEnd"/>
      <w:r>
        <w:rPr>
          <w:rFonts w:eastAsia="Arial" w:cs="Arial"/>
        </w:rPr>
        <w:t xml:space="preserve"> (2005), estas </w:t>
      </w:r>
      <w:r w:rsidR="00F5007D">
        <w:rPr>
          <w:rFonts w:eastAsia="Arial" w:cs="Arial"/>
        </w:rPr>
        <w:t>TICS</w:t>
      </w:r>
      <w:r>
        <w:rPr>
          <w:rFonts w:eastAsia="Arial" w:cs="Arial"/>
        </w:rPr>
        <w:t xml:space="preserve"> afetam diretamente a sociedade no processo de se inter-relacionar, em especial nas relações de consumo.</w:t>
      </w:r>
    </w:p>
    <w:p w14:paraId="71E7BA87" w14:textId="77777777" w:rsidR="00C325FF" w:rsidRDefault="00C325FF" w:rsidP="00C325FF">
      <w:pPr>
        <w:ind w:firstLine="708"/>
        <w:rPr>
          <w:rFonts w:eastAsia="Arial" w:cs="Arial"/>
          <w:color w:val="FF0000"/>
        </w:rPr>
      </w:pPr>
      <w:r>
        <w:rPr>
          <w:rFonts w:eastAsia="Arial" w:cs="Arial"/>
        </w:rPr>
        <w:t xml:space="preserve"> </w:t>
      </w:r>
    </w:p>
    <w:p w14:paraId="61EBB9D6" w14:textId="77777777" w:rsidR="00C325FF" w:rsidRDefault="00C325FF" w:rsidP="00C325FF">
      <w:pPr>
        <w:spacing w:line="240" w:lineRule="auto"/>
        <w:ind w:left="3005"/>
        <w:rPr>
          <w:rFonts w:eastAsia="Arial" w:cs="Arial"/>
          <w:color w:val="FF0000"/>
          <w:sz w:val="20"/>
        </w:rPr>
      </w:pPr>
      <w:r w:rsidRPr="00812211">
        <w:rPr>
          <w:rFonts w:eastAsia="Arial" w:cs="Arial"/>
          <w:sz w:val="20"/>
        </w:rPr>
        <w:t>Em primeiro lugar, está ocorrendo um enorme crescimento na quantidade e na variedade de produtos</w:t>
      </w:r>
      <w:r>
        <w:rPr>
          <w:rFonts w:eastAsia="Arial" w:cs="Arial"/>
          <w:sz w:val="20"/>
        </w:rPr>
        <w:t xml:space="preserve"> à venda nos supermercados em comparação o que ao que havia disponível nas décadas passadas</w:t>
      </w:r>
      <w:r w:rsidRPr="00812211">
        <w:rPr>
          <w:rFonts w:eastAsia="Arial" w:cs="Arial"/>
          <w:sz w:val="20"/>
        </w:rPr>
        <w:t xml:space="preserve"> </w:t>
      </w:r>
      <w:r>
        <w:rPr>
          <w:rFonts w:eastAsia="Arial" w:cs="Arial"/>
          <w:sz w:val="20"/>
        </w:rPr>
        <w:t>(</w:t>
      </w:r>
      <w:r w:rsidRPr="00530470">
        <w:rPr>
          <w:rFonts w:eastAsia="Arial" w:cs="Arial"/>
          <w:sz w:val="20"/>
        </w:rPr>
        <w:t>G</w:t>
      </w:r>
      <w:r w:rsidRPr="00BC46E4">
        <w:rPr>
          <w:rFonts w:eastAsia="Arial" w:cs="Arial"/>
          <w:sz w:val="20"/>
        </w:rPr>
        <w:t>IDDENS</w:t>
      </w:r>
      <w:r>
        <w:rPr>
          <w:rFonts w:eastAsia="Arial" w:cs="Arial"/>
          <w:sz w:val="20"/>
        </w:rPr>
        <w:t xml:space="preserve">, </w:t>
      </w:r>
      <w:r w:rsidRPr="00530470">
        <w:rPr>
          <w:rFonts w:eastAsia="Arial" w:cs="Arial"/>
          <w:sz w:val="20"/>
        </w:rPr>
        <w:t>2005, p. 61)</w:t>
      </w:r>
      <w:r w:rsidR="00F5007D">
        <w:rPr>
          <w:rFonts w:eastAsia="Arial" w:cs="Arial"/>
          <w:color w:val="FF0000"/>
          <w:sz w:val="20"/>
        </w:rPr>
        <w:t>.</w:t>
      </w:r>
    </w:p>
    <w:p w14:paraId="2B453D0E" w14:textId="77777777" w:rsidR="00C325FF" w:rsidRDefault="00C325FF" w:rsidP="00C325FF">
      <w:pPr>
        <w:ind w:left="3005"/>
        <w:rPr>
          <w:rFonts w:eastAsia="Arial" w:cs="Arial"/>
          <w:color w:val="FF0000"/>
          <w:sz w:val="20"/>
        </w:rPr>
      </w:pPr>
    </w:p>
    <w:p w14:paraId="1A4414A9" w14:textId="77777777" w:rsidR="00C325FF" w:rsidRPr="00530470" w:rsidRDefault="00C325FF" w:rsidP="00C325FF">
      <w:pPr>
        <w:spacing w:line="240" w:lineRule="auto"/>
        <w:ind w:left="3005"/>
        <w:rPr>
          <w:rFonts w:eastAsia="Arial" w:cs="Arial"/>
          <w:color w:val="FF0000"/>
          <w:sz w:val="20"/>
        </w:rPr>
      </w:pPr>
    </w:p>
    <w:p w14:paraId="40D95150" w14:textId="77777777" w:rsidR="00C325FF" w:rsidRDefault="00C325FF" w:rsidP="00C325FF">
      <w:pPr>
        <w:ind w:firstLine="708"/>
        <w:rPr>
          <w:rFonts w:eastAsia="Arial" w:cs="Arial"/>
        </w:rPr>
      </w:pPr>
      <w:r>
        <w:rPr>
          <w:rFonts w:eastAsia="Arial" w:cs="Arial"/>
        </w:rPr>
        <w:t xml:space="preserve">O autor também destaca a oferta de produtos que são fabricados em vários países diferentes em um mesmo supermercado local, ao comentar que os elementos sobre a facilidade da importação e consumo global. Do mesmo modo, podemos imaginar que este produto seja algum tipo de conteúdo ou informação, a qual pode ser exportada para diversos lugares do mundo de maneira ainda mais facilitada por meio das redes de comunicação. </w:t>
      </w:r>
    </w:p>
    <w:p w14:paraId="6C11538F" w14:textId="77777777" w:rsidR="00C325FF" w:rsidRDefault="00C325FF" w:rsidP="00C325FF">
      <w:pPr>
        <w:ind w:firstLine="708"/>
        <w:rPr>
          <w:rFonts w:eastAsia="Arial" w:cs="Arial"/>
        </w:rPr>
      </w:pPr>
      <w:r>
        <w:rPr>
          <w:rFonts w:eastAsia="Arial" w:cs="Arial"/>
        </w:rPr>
        <w:t xml:space="preserve">O consumo não se restringe a aquisição de produtos, engloba também a aquisição de conhecimento ou informação, deixando assim possível a </w:t>
      </w:r>
      <w:r w:rsidR="00F5007D">
        <w:rPr>
          <w:rFonts w:eastAsia="Arial" w:cs="Arial"/>
        </w:rPr>
        <w:t>ideia que</w:t>
      </w:r>
      <w:r>
        <w:rPr>
          <w:rFonts w:eastAsia="Arial" w:cs="Arial"/>
        </w:rPr>
        <w:t xml:space="preserve"> cada informação não fica preso somente a sua origem. Este consumo da informação </w:t>
      </w:r>
      <w:r>
        <w:rPr>
          <w:rFonts w:eastAsia="Arial" w:cs="Arial"/>
        </w:rPr>
        <w:lastRenderedPageBreak/>
        <w:t>gera a possibilidade que uma cultura tenha acesso a diferentes informações, assim podendo ser adaptada a necessidade, com ajuda de alguma tecnologia é possível que toda sociedade conectada a rede tenha acesso diversos conteúdos diferentes, assim quebrando muitos limites de comunicação.</w:t>
      </w:r>
    </w:p>
    <w:p w14:paraId="6FBF8B8F" w14:textId="77777777" w:rsidR="00C325FF" w:rsidRDefault="00C325FF" w:rsidP="00C325FF">
      <w:pPr>
        <w:ind w:firstLine="708"/>
        <w:rPr>
          <w:rFonts w:eastAsia="Arial" w:cs="Arial"/>
        </w:rPr>
      </w:pPr>
      <w:r>
        <w:rPr>
          <w:rFonts w:eastAsia="Arial" w:cs="Arial"/>
        </w:rPr>
        <w:t>Na mesma direção, as tecnologias não se limitam a um tipo de comunicação, e sim vários meios de representar uma informação, de maneira que a mesma fique compreensível a qualquer sociedade ou individuo.</w:t>
      </w:r>
    </w:p>
    <w:p w14:paraId="2259DB78" w14:textId="77777777" w:rsidR="00C325FF" w:rsidRDefault="00C325FF" w:rsidP="00C325FF">
      <w:pPr>
        <w:ind w:firstLine="708"/>
        <w:rPr>
          <w:rFonts w:eastAsia="Arial" w:cs="Arial"/>
        </w:rPr>
      </w:pPr>
      <w:r>
        <w:rPr>
          <w:rFonts w:eastAsia="Arial" w:cs="Arial"/>
        </w:rPr>
        <w:t>Estas tecnologias estão se aliando cada dia mais ao individuo, de forma que situações corriqueiras de nosso dia-a-dia vêm sendo substituídas por novas práticas, através destas tecnologias.</w:t>
      </w:r>
    </w:p>
    <w:p w14:paraId="6C45616F" w14:textId="77777777" w:rsidR="00C325FF" w:rsidRDefault="00C325FF" w:rsidP="00C325FF">
      <w:pPr>
        <w:rPr>
          <w:rFonts w:eastAsia="Arial" w:cs="Arial"/>
        </w:rPr>
      </w:pPr>
      <w:r>
        <w:rPr>
          <w:rFonts w:eastAsia="Arial" w:cs="Arial"/>
        </w:rPr>
        <w:tab/>
        <w:t xml:space="preserve">Além disso, </w:t>
      </w:r>
      <w:proofErr w:type="spellStart"/>
      <w:r>
        <w:rPr>
          <w:rFonts w:eastAsia="Arial" w:cs="Arial"/>
        </w:rPr>
        <w:t>Giddens</w:t>
      </w:r>
      <w:proofErr w:type="spellEnd"/>
      <w:r>
        <w:rPr>
          <w:rFonts w:eastAsia="Arial" w:cs="Arial"/>
        </w:rPr>
        <w:t xml:space="preserve"> (2005) dá conta do surgimento da economia do conhecimento, atrelada aos avanços da computação, entretenimento e telecomunicações.</w:t>
      </w:r>
    </w:p>
    <w:p w14:paraId="3CB7CD2B" w14:textId="77777777" w:rsidR="00C325FF" w:rsidRDefault="00C325FF" w:rsidP="00C325FF">
      <w:pPr>
        <w:rPr>
          <w:rFonts w:eastAsia="Arial" w:cs="Arial"/>
        </w:rPr>
      </w:pPr>
    </w:p>
    <w:p w14:paraId="7246CF8C" w14:textId="77777777" w:rsidR="00C325FF" w:rsidRDefault="00C325FF" w:rsidP="00C325FF">
      <w:pPr>
        <w:spacing w:line="240" w:lineRule="auto"/>
        <w:ind w:left="2778"/>
        <w:rPr>
          <w:rFonts w:eastAsia="Arial" w:cs="Arial"/>
          <w:sz w:val="20"/>
        </w:rPr>
      </w:pPr>
      <w:r w:rsidRPr="00812211">
        <w:rPr>
          <w:rFonts w:eastAsia="Arial" w:cs="Arial"/>
          <w:sz w:val="20"/>
        </w:rPr>
        <w:t>O surgimento da economia do conhecimento se relaciona ao desenvolvimento de uma larga base de consumidores que são tecnologicamente aptos e que avidamente integra em seus cotidianos os novos avanços na computação, no entretenimento e nas telecomunicações</w:t>
      </w:r>
      <w:r>
        <w:rPr>
          <w:rFonts w:eastAsia="Arial" w:cs="Arial"/>
          <w:sz w:val="20"/>
        </w:rPr>
        <w:t xml:space="preserve"> (GIDDENS, 2005, p. 63).</w:t>
      </w:r>
    </w:p>
    <w:p w14:paraId="21952167" w14:textId="77777777" w:rsidR="00C325FF" w:rsidRDefault="00C325FF" w:rsidP="00096205">
      <w:pPr>
        <w:ind w:left="2778"/>
        <w:rPr>
          <w:rFonts w:eastAsia="Arial" w:cs="Arial"/>
          <w:sz w:val="20"/>
        </w:rPr>
      </w:pPr>
    </w:p>
    <w:p w14:paraId="27E8182C" w14:textId="77777777" w:rsidR="00096205" w:rsidRDefault="00096205" w:rsidP="00096205">
      <w:pPr>
        <w:ind w:left="2778"/>
        <w:rPr>
          <w:rFonts w:eastAsia="Arial" w:cs="Arial"/>
          <w:sz w:val="20"/>
        </w:rPr>
      </w:pPr>
    </w:p>
    <w:p w14:paraId="712F237D" w14:textId="77777777" w:rsidR="00C325FF" w:rsidRDefault="00C325FF" w:rsidP="00C325FF">
      <w:pPr>
        <w:ind w:firstLine="720"/>
        <w:rPr>
          <w:rFonts w:eastAsia="Arial" w:cs="Arial"/>
        </w:rPr>
      </w:pPr>
      <w:r>
        <w:rPr>
          <w:rFonts w:eastAsia="Arial" w:cs="Arial"/>
        </w:rPr>
        <w:t>Observa-se que há uma consolidação do mercado das tecnologias da informação, na medida em que tornam imperativo o uso das mesmas em diferentes situações do cotidiano: nas formas de se relacionar, de gerenciar e nos modos de consumir que passam a utilizar de forma recorrente estas tecnologias.</w:t>
      </w:r>
    </w:p>
    <w:p w14:paraId="38715FA8" w14:textId="2AFE3C7D" w:rsidR="00C325FF" w:rsidRDefault="00C325FF" w:rsidP="00C325FF">
      <w:r>
        <w:rPr>
          <w:rFonts w:eastAsia="Arial" w:cs="Arial"/>
        </w:rPr>
        <w:tab/>
        <w:t xml:space="preserve">Neste </w:t>
      </w:r>
      <w:r w:rsidR="00F5007D">
        <w:rPr>
          <w:rFonts w:eastAsia="Arial" w:cs="Arial"/>
        </w:rPr>
        <w:t>sentido, novos</w:t>
      </w:r>
      <w:r>
        <w:rPr>
          <w:rFonts w:eastAsia="Arial" w:cs="Arial"/>
        </w:rPr>
        <w:t xml:space="preserve"> nichos de negócio surgiram para aproveitar </w:t>
      </w:r>
      <w:r w:rsidR="00F5007D">
        <w:rPr>
          <w:rFonts w:eastAsia="Arial" w:cs="Arial"/>
        </w:rPr>
        <w:t>essa nova forma</w:t>
      </w:r>
      <w:r>
        <w:rPr>
          <w:rFonts w:eastAsia="Arial" w:cs="Arial"/>
        </w:rPr>
        <w:t xml:space="preserve"> de acessar o potencial público consumidor, a exemplo do M-Commerce. O M-Commerce</w:t>
      </w:r>
      <w:r w:rsidR="000E198D">
        <w:rPr>
          <w:rFonts w:eastAsia="Arial" w:cs="Arial"/>
        </w:rPr>
        <w:t>,</w:t>
      </w:r>
      <w:r w:rsidR="00BF1913">
        <w:rPr>
          <w:rFonts w:eastAsia="Arial" w:cs="Arial"/>
        </w:rPr>
        <w:t xml:space="preserve"> Comércio Eletrônico para dispositivos móveis</w:t>
      </w:r>
      <w:r>
        <w:rPr>
          <w:rFonts w:eastAsia="Arial" w:cs="Arial"/>
        </w:rPr>
        <w:t xml:space="preserve"> é um uma tecnologia recente</w:t>
      </w:r>
      <w:r w:rsidRPr="00D763C0">
        <w:rPr>
          <w:rFonts w:eastAsia="Arial" w:cs="Arial"/>
        </w:rPr>
        <w:t xml:space="preserve"> </w:t>
      </w:r>
      <w:r>
        <w:rPr>
          <w:rFonts w:eastAsia="Arial" w:cs="Arial"/>
        </w:rPr>
        <w:t>cujo potencial reside na facilidade de acesso imediato às informações por dispositivos móveis (</w:t>
      </w:r>
      <w:r w:rsidRPr="0055475D">
        <w:rPr>
          <w:rFonts w:eastAsia="Arial" w:cs="Arial"/>
          <w:i/>
        </w:rPr>
        <w:t>smartphones</w:t>
      </w:r>
      <w:r>
        <w:rPr>
          <w:rFonts w:eastAsia="Arial" w:cs="Arial"/>
        </w:rPr>
        <w:t xml:space="preserve">), conforme descreve </w:t>
      </w:r>
      <w:proofErr w:type="spellStart"/>
      <w:r>
        <w:rPr>
          <w:rFonts w:eastAsia="Arial" w:cs="Arial"/>
        </w:rPr>
        <w:t>Sadeh</w:t>
      </w:r>
      <w:proofErr w:type="spellEnd"/>
      <w:r>
        <w:rPr>
          <w:rFonts w:eastAsia="Arial" w:cs="Arial"/>
        </w:rPr>
        <w:t xml:space="preserve"> (2015): “Mobile Commerce, ou</w:t>
      </w:r>
      <w:r w:rsidRPr="00E07135">
        <w:rPr>
          <w:rFonts w:eastAsia="Arial" w:cs="Arial"/>
        </w:rPr>
        <w:t xml:space="preserve"> m-Commerce, </w:t>
      </w:r>
      <w:r>
        <w:rPr>
          <w:rFonts w:eastAsia="Arial" w:cs="Arial"/>
        </w:rPr>
        <w:t>é sobre uma explosão de aplicações e serviços que ficaram acessíveis pelo acesso a internet por dispositivos móveis”</w:t>
      </w:r>
      <w:r>
        <w:rPr>
          <w:rStyle w:val="Refdenotaderodap"/>
          <w:rFonts w:eastAsia="Arial" w:cs="Arial"/>
        </w:rPr>
        <w:footnoteReference w:id="1"/>
      </w:r>
      <w:r>
        <w:rPr>
          <w:rFonts w:eastAsia="Arial" w:cs="Arial"/>
        </w:rPr>
        <w:t xml:space="preserve"> (SADEH, 2015, p.1)</w:t>
      </w:r>
      <w:r>
        <w:t>.</w:t>
      </w:r>
    </w:p>
    <w:p w14:paraId="766345AC" w14:textId="139E7E85" w:rsidR="00BF1913" w:rsidRDefault="00BF1913" w:rsidP="00C325FF">
      <w:r>
        <w:tab/>
        <w:t>O M-</w:t>
      </w:r>
      <w:r w:rsidR="00BF75EA">
        <w:t>Commerce</w:t>
      </w:r>
      <w:r>
        <w:t xml:space="preserve"> ainda é uma tecnologia nova, que vem ganhando espaço no mercado por algumas vantagens de uso</w:t>
      </w:r>
      <w:r w:rsidR="00D40CC7">
        <w:t>.</w:t>
      </w:r>
      <w:r>
        <w:t xml:space="preserve"> </w:t>
      </w:r>
      <w:r w:rsidR="00D40CC7">
        <w:t>D</w:t>
      </w:r>
      <w:r>
        <w:t xml:space="preserve">e acordo com </w:t>
      </w:r>
      <w:proofErr w:type="spellStart"/>
      <w:r>
        <w:t>Frohlke</w:t>
      </w:r>
      <w:proofErr w:type="spellEnd"/>
      <w:r>
        <w:t xml:space="preserve"> e </w:t>
      </w:r>
      <w:proofErr w:type="spellStart"/>
      <w:r>
        <w:t>Pettersson</w:t>
      </w:r>
      <w:proofErr w:type="spellEnd"/>
      <w:r>
        <w:t xml:space="preserve"> </w:t>
      </w:r>
      <w:r>
        <w:lastRenderedPageBreak/>
        <w:t xml:space="preserve">(2015), </w:t>
      </w:r>
      <w:r w:rsidR="00D40CC7">
        <w:t>para os</w:t>
      </w:r>
      <w:r>
        <w:t xml:space="preserve"> usuários </w:t>
      </w:r>
      <w:r w:rsidR="00D40CC7">
        <w:t xml:space="preserve">estes </w:t>
      </w:r>
      <w:r>
        <w:t xml:space="preserve">dispositivos </w:t>
      </w:r>
      <w:r w:rsidR="00D40CC7">
        <w:t>não são apenas facilitadores de tarefas diárias, mas também estimulam o prazer do usuário fazer o uso deles</w:t>
      </w:r>
      <w:r w:rsidR="00FD0B15">
        <w:t>. Estímulos ocasionados de forma que</w:t>
      </w:r>
      <w:r w:rsidR="00D40CC7">
        <w:t xml:space="preserve"> não há uma necessidade de ir a lojas físicas para pesquisar o</w:t>
      </w:r>
      <w:r w:rsidR="00BF75EA">
        <w:t>s</w:t>
      </w:r>
      <w:r w:rsidR="00D40CC7">
        <w:t xml:space="preserve"> preços</w:t>
      </w:r>
      <w:r w:rsidR="00BF75EA">
        <w:t>, podendo assim com poucos toques na tela escolher o produto e a loja que mais lhe agradar, outro estimulo para o usuário é fazer de comprar online uma atividade social, de forma que o usuário além de pesquisar preços diretamente nos aplicativos das lojas, pode compartilhar informações de lojas e produtos com outros usuários, assim realizando uma interação social.</w:t>
      </w:r>
    </w:p>
    <w:p w14:paraId="64F1255C" w14:textId="7C35FEEF" w:rsidR="009E07AF" w:rsidRDefault="00485366" w:rsidP="00C325FF">
      <w:r>
        <w:tab/>
        <w:t>O</w:t>
      </w:r>
      <w:r w:rsidR="009E07AF">
        <w:t xml:space="preserve"> </w:t>
      </w:r>
      <w:r>
        <w:t>uso dos dispositivo</w:t>
      </w:r>
      <w:r w:rsidR="00C45A7C">
        <w:t>s</w:t>
      </w:r>
      <w:r w:rsidR="009E07AF">
        <w:t xml:space="preserve"> móveis ainda passa por um período probatório, assim como os computadores pessoais já passaram. As vendas pelos dispositivos móveis tendem a crescer de forma que o usuário tenha mais habilidade e familiaridade com as interfaces destas tecnologias</w:t>
      </w:r>
      <w:r>
        <w:t>, isto é mostrado pela utilização na Tabela 00, conforme as compras são efetuadas por computadores por habilidade, comodidade e segurança, mas a utilização dos dispositivos móveis já é maior (</w:t>
      </w:r>
      <w:r w:rsidR="00C45A7C">
        <w:t>LEMOS, GÓES. 2015</w:t>
      </w:r>
      <w:r>
        <w:t>).</w:t>
      </w:r>
    </w:p>
    <w:p w14:paraId="0FA52563" w14:textId="77777777" w:rsidR="00485366" w:rsidRDefault="00627590" w:rsidP="00C325FF">
      <w:r>
        <w:tab/>
      </w:r>
    </w:p>
    <w:tbl>
      <w:tblPr>
        <w:tblStyle w:val="Tabelacomgrade"/>
        <w:tblW w:w="9322" w:type="dxa"/>
        <w:tblLook w:val="04A0" w:firstRow="1" w:lastRow="0" w:firstColumn="1" w:lastColumn="0" w:noHBand="0" w:noVBand="1"/>
      </w:tblPr>
      <w:tblGrid>
        <w:gridCol w:w="3612"/>
        <w:gridCol w:w="2631"/>
        <w:gridCol w:w="3079"/>
      </w:tblGrid>
      <w:tr w:rsidR="00485366" w14:paraId="283216EA" w14:textId="77777777" w:rsidTr="00C45A7C">
        <w:tc>
          <w:tcPr>
            <w:tcW w:w="9322" w:type="dxa"/>
            <w:gridSpan w:val="3"/>
          </w:tcPr>
          <w:p w14:paraId="7F422929" w14:textId="22DB3342" w:rsidR="00485366" w:rsidRDefault="00485366" w:rsidP="00C325FF">
            <w:r>
              <w:t>Atividades realizadas no processo de compra online de acordo com cada dispositivo</w:t>
            </w:r>
          </w:p>
        </w:tc>
      </w:tr>
      <w:tr w:rsidR="00C45A7C" w14:paraId="201EF6A9" w14:textId="77777777" w:rsidTr="00C45A7C">
        <w:tc>
          <w:tcPr>
            <w:tcW w:w="3612" w:type="dxa"/>
          </w:tcPr>
          <w:p w14:paraId="24A5D3B8" w14:textId="77777777" w:rsidR="00485366" w:rsidRDefault="00485366" w:rsidP="00C325FF"/>
        </w:tc>
        <w:tc>
          <w:tcPr>
            <w:tcW w:w="2631" w:type="dxa"/>
          </w:tcPr>
          <w:p w14:paraId="08B802FA" w14:textId="10FC09C8" w:rsidR="00485366" w:rsidRDefault="00485366" w:rsidP="00C45A7C">
            <w:pPr>
              <w:jc w:val="center"/>
            </w:pPr>
            <w:r>
              <w:t>Computador/Notebook</w:t>
            </w:r>
          </w:p>
        </w:tc>
        <w:tc>
          <w:tcPr>
            <w:tcW w:w="3079" w:type="dxa"/>
          </w:tcPr>
          <w:p w14:paraId="1656EF17" w14:textId="300FFAB9" w:rsidR="00485366" w:rsidRDefault="00485366" w:rsidP="00C45A7C">
            <w:pPr>
              <w:jc w:val="center"/>
            </w:pPr>
            <w:r>
              <w:t>Celular/Tablet</w:t>
            </w:r>
          </w:p>
        </w:tc>
      </w:tr>
      <w:tr w:rsidR="00C45A7C" w14:paraId="0CA2C1E5" w14:textId="77777777" w:rsidTr="00C45A7C">
        <w:tc>
          <w:tcPr>
            <w:tcW w:w="3612" w:type="dxa"/>
          </w:tcPr>
          <w:p w14:paraId="5EE978CD" w14:textId="70126678" w:rsidR="00485366" w:rsidRDefault="00485366" w:rsidP="00485366">
            <w:pPr>
              <w:spacing w:line="276" w:lineRule="auto"/>
            </w:pPr>
            <w:r>
              <w:t>Tenho mais habilidade para efetuar a compra</w:t>
            </w:r>
          </w:p>
        </w:tc>
        <w:tc>
          <w:tcPr>
            <w:tcW w:w="2631" w:type="dxa"/>
          </w:tcPr>
          <w:p w14:paraId="3DCC2E49" w14:textId="0F303F9C" w:rsidR="00485366" w:rsidRDefault="00C45A7C" w:rsidP="00C45A7C">
            <w:pPr>
              <w:spacing w:before="120" w:line="276" w:lineRule="auto"/>
              <w:jc w:val="center"/>
            </w:pPr>
            <w:r>
              <w:t>86,72%</w:t>
            </w:r>
          </w:p>
        </w:tc>
        <w:tc>
          <w:tcPr>
            <w:tcW w:w="3079" w:type="dxa"/>
          </w:tcPr>
          <w:p w14:paraId="5D1869E1" w14:textId="5CC41F97" w:rsidR="00485366" w:rsidRDefault="00C45A7C" w:rsidP="00C45A7C">
            <w:pPr>
              <w:spacing w:before="120" w:line="276" w:lineRule="auto"/>
              <w:jc w:val="center"/>
            </w:pPr>
            <w:r>
              <w:t>3,13%</w:t>
            </w:r>
          </w:p>
        </w:tc>
      </w:tr>
      <w:tr w:rsidR="00C45A7C" w14:paraId="4DFFF23E" w14:textId="77777777" w:rsidTr="00C45A7C">
        <w:tc>
          <w:tcPr>
            <w:tcW w:w="3612" w:type="dxa"/>
          </w:tcPr>
          <w:p w14:paraId="5AF529E8" w14:textId="0CF1EC94" w:rsidR="00485366" w:rsidRDefault="00485366" w:rsidP="00485366">
            <w:pPr>
              <w:spacing w:line="276" w:lineRule="auto"/>
            </w:pPr>
            <w:r>
              <w:t>Tenho mais segurança para efetuar a compra</w:t>
            </w:r>
          </w:p>
        </w:tc>
        <w:tc>
          <w:tcPr>
            <w:tcW w:w="2631" w:type="dxa"/>
          </w:tcPr>
          <w:p w14:paraId="0A55A092" w14:textId="096C5543" w:rsidR="00485366" w:rsidRDefault="00C45A7C" w:rsidP="00C45A7C">
            <w:pPr>
              <w:spacing w:before="120" w:line="276" w:lineRule="auto"/>
              <w:jc w:val="center"/>
            </w:pPr>
            <w:r>
              <w:t>81,25%</w:t>
            </w:r>
          </w:p>
        </w:tc>
        <w:tc>
          <w:tcPr>
            <w:tcW w:w="3079" w:type="dxa"/>
          </w:tcPr>
          <w:p w14:paraId="11FDBB1D" w14:textId="6AFCCF00" w:rsidR="00485366" w:rsidRDefault="00C45A7C" w:rsidP="00C45A7C">
            <w:pPr>
              <w:spacing w:before="120" w:line="276" w:lineRule="auto"/>
              <w:jc w:val="center"/>
            </w:pPr>
            <w:r>
              <w:t>5,47%</w:t>
            </w:r>
          </w:p>
        </w:tc>
      </w:tr>
      <w:tr w:rsidR="00C45A7C" w14:paraId="6EAC02F9" w14:textId="77777777" w:rsidTr="00C45A7C">
        <w:tc>
          <w:tcPr>
            <w:tcW w:w="3612" w:type="dxa"/>
          </w:tcPr>
          <w:p w14:paraId="6EFD22E4" w14:textId="380D9B4B" w:rsidR="00485366" w:rsidRDefault="00485366" w:rsidP="00485366">
            <w:pPr>
              <w:spacing w:line="276" w:lineRule="auto"/>
            </w:pPr>
            <w:r>
              <w:t>Tenho mais comodidade para efetuar a compra</w:t>
            </w:r>
          </w:p>
        </w:tc>
        <w:tc>
          <w:tcPr>
            <w:tcW w:w="2631" w:type="dxa"/>
          </w:tcPr>
          <w:p w14:paraId="00307407" w14:textId="1C0FB0BA" w:rsidR="00485366" w:rsidRDefault="00C45A7C" w:rsidP="00C45A7C">
            <w:pPr>
              <w:spacing w:before="120" w:line="276" w:lineRule="auto"/>
              <w:jc w:val="center"/>
            </w:pPr>
            <w:r>
              <w:t>68,75%</w:t>
            </w:r>
          </w:p>
        </w:tc>
        <w:tc>
          <w:tcPr>
            <w:tcW w:w="3079" w:type="dxa"/>
          </w:tcPr>
          <w:p w14:paraId="5DDFD2EF" w14:textId="7F9E2975" w:rsidR="00485366" w:rsidRDefault="00C45A7C" w:rsidP="00C45A7C">
            <w:pPr>
              <w:spacing w:before="120" w:line="276" w:lineRule="auto"/>
              <w:jc w:val="center"/>
            </w:pPr>
            <w:r>
              <w:t>24,22%</w:t>
            </w:r>
          </w:p>
        </w:tc>
      </w:tr>
      <w:tr w:rsidR="00C45A7C" w14:paraId="5DEAB3C9" w14:textId="77777777" w:rsidTr="00C45A7C">
        <w:tc>
          <w:tcPr>
            <w:tcW w:w="3612" w:type="dxa"/>
          </w:tcPr>
          <w:p w14:paraId="57FB051D" w14:textId="39B70766" w:rsidR="00485366" w:rsidRDefault="00485366" w:rsidP="00485366">
            <w:pPr>
              <w:spacing w:line="276" w:lineRule="auto"/>
            </w:pPr>
            <w:r>
              <w:t>Utilizo mais para pesquisar ofertas na internet</w:t>
            </w:r>
          </w:p>
        </w:tc>
        <w:tc>
          <w:tcPr>
            <w:tcW w:w="2631" w:type="dxa"/>
          </w:tcPr>
          <w:p w14:paraId="540010B6" w14:textId="20FB8AB1" w:rsidR="00485366" w:rsidRDefault="00C45A7C" w:rsidP="00C45A7C">
            <w:pPr>
              <w:spacing w:before="120" w:line="276" w:lineRule="auto"/>
              <w:jc w:val="center"/>
            </w:pPr>
            <w:r>
              <w:t>55,47%</w:t>
            </w:r>
          </w:p>
        </w:tc>
        <w:tc>
          <w:tcPr>
            <w:tcW w:w="3079" w:type="dxa"/>
          </w:tcPr>
          <w:p w14:paraId="218DF487" w14:textId="71A97472" w:rsidR="00485366" w:rsidRDefault="00C45A7C" w:rsidP="00C45A7C">
            <w:pPr>
              <w:spacing w:before="120" w:line="276" w:lineRule="auto"/>
              <w:jc w:val="center"/>
            </w:pPr>
            <w:r>
              <w:t>34,38%</w:t>
            </w:r>
          </w:p>
        </w:tc>
      </w:tr>
      <w:tr w:rsidR="00C45A7C" w14:paraId="37DEF81D" w14:textId="77777777" w:rsidTr="00C45A7C">
        <w:tc>
          <w:tcPr>
            <w:tcW w:w="3612" w:type="dxa"/>
          </w:tcPr>
          <w:p w14:paraId="10001092" w14:textId="4822A097" w:rsidR="00485366" w:rsidRDefault="00485366" w:rsidP="00485366">
            <w:pPr>
              <w:spacing w:line="276" w:lineRule="auto"/>
            </w:pPr>
            <w:r>
              <w:t>Utilizo mais para comparar preços na internet</w:t>
            </w:r>
          </w:p>
        </w:tc>
        <w:tc>
          <w:tcPr>
            <w:tcW w:w="2631" w:type="dxa"/>
          </w:tcPr>
          <w:p w14:paraId="6D886FC0" w14:textId="6D0467D6" w:rsidR="00485366" w:rsidRDefault="00C45A7C" w:rsidP="00C45A7C">
            <w:pPr>
              <w:spacing w:before="120" w:line="276" w:lineRule="auto"/>
              <w:jc w:val="center"/>
            </w:pPr>
            <w:r>
              <w:t>67,97%</w:t>
            </w:r>
          </w:p>
        </w:tc>
        <w:tc>
          <w:tcPr>
            <w:tcW w:w="3079" w:type="dxa"/>
          </w:tcPr>
          <w:p w14:paraId="26341A3A" w14:textId="0CE53EDD" w:rsidR="00485366" w:rsidRDefault="00C45A7C" w:rsidP="00C45A7C">
            <w:pPr>
              <w:spacing w:before="120" w:line="276" w:lineRule="auto"/>
              <w:jc w:val="center"/>
            </w:pPr>
            <w:r>
              <w:t>21,88%</w:t>
            </w:r>
          </w:p>
        </w:tc>
      </w:tr>
      <w:tr w:rsidR="00C45A7C" w14:paraId="368F902E" w14:textId="77777777" w:rsidTr="00C45A7C">
        <w:tc>
          <w:tcPr>
            <w:tcW w:w="3612" w:type="dxa"/>
          </w:tcPr>
          <w:p w14:paraId="7FE15097" w14:textId="26CBE495" w:rsidR="00485366" w:rsidRDefault="00485366" w:rsidP="00485366">
            <w:pPr>
              <w:spacing w:line="276" w:lineRule="auto"/>
            </w:pPr>
            <w:r>
              <w:t>Utilizo mais durante o dia para navegar na Internet/rede social</w:t>
            </w:r>
          </w:p>
        </w:tc>
        <w:tc>
          <w:tcPr>
            <w:tcW w:w="2631" w:type="dxa"/>
          </w:tcPr>
          <w:p w14:paraId="01DDABD1" w14:textId="5D107E24" w:rsidR="00485366" w:rsidRDefault="00C45A7C" w:rsidP="00C45A7C">
            <w:pPr>
              <w:spacing w:before="120" w:line="276" w:lineRule="auto"/>
              <w:jc w:val="center"/>
            </w:pPr>
            <w:r>
              <w:t>22,66%</w:t>
            </w:r>
          </w:p>
        </w:tc>
        <w:tc>
          <w:tcPr>
            <w:tcW w:w="3079" w:type="dxa"/>
          </w:tcPr>
          <w:p w14:paraId="30152740" w14:textId="51A96B17" w:rsidR="00485366" w:rsidRDefault="00C45A7C" w:rsidP="00C45A7C">
            <w:pPr>
              <w:keepNext/>
              <w:spacing w:before="120" w:line="276" w:lineRule="auto"/>
              <w:jc w:val="center"/>
            </w:pPr>
            <w:r>
              <w:t>65,63%</w:t>
            </w:r>
          </w:p>
        </w:tc>
      </w:tr>
    </w:tbl>
    <w:p w14:paraId="6F0B4B28" w14:textId="7A8D62BA" w:rsidR="00FD69A3" w:rsidRDefault="00C45A7C" w:rsidP="00C45A7C">
      <w:pPr>
        <w:pStyle w:val="Legenda"/>
        <w:jc w:val="center"/>
      </w:pPr>
      <w:bookmarkStart w:id="8" w:name="_Toc440119591"/>
      <w:r>
        <w:t xml:space="preserve">Tabela </w:t>
      </w:r>
      <w:fldSimple w:instr=" SEQ Tabela \* ARABIC ">
        <w:r w:rsidR="001C35D8">
          <w:rPr>
            <w:noProof/>
          </w:rPr>
          <w:t>1</w:t>
        </w:r>
      </w:fldSimple>
      <w:r>
        <w:t xml:space="preserve"> Motivos que influenciam o consumidor na escolha de cada dispositivo</w:t>
      </w:r>
      <w:r w:rsidR="000E0433">
        <w:t xml:space="preserve"> - </w:t>
      </w:r>
      <w:r w:rsidR="000E0433" w:rsidRPr="000E0433">
        <w:t>(LEMOS, GÓES. 2015)</w:t>
      </w:r>
      <w:bookmarkEnd w:id="8"/>
    </w:p>
    <w:p w14:paraId="706F8393" w14:textId="266617F0" w:rsidR="00C325FF" w:rsidRDefault="00C325FF" w:rsidP="00C325FF">
      <w:pPr>
        <w:rPr>
          <w:rFonts w:eastAsia="Arial" w:cs="Arial"/>
        </w:rPr>
      </w:pPr>
      <w:r>
        <w:rPr>
          <w:rFonts w:eastAsia="Arial" w:cs="Arial"/>
        </w:rPr>
        <w:tab/>
      </w:r>
    </w:p>
    <w:p w14:paraId="7935B4CD" w14:textId="7D4572C2" w:rsidR="00C325FF" w:rsidRDefault="00C325FF" w:rsidP="00C45A7C">
      <w:pPr>
        <w:ind w:firstLine="720"/>
        <w:rPr>
          <w:rFonts w:eastAsia="Arial" w:cs="Arial"/>
        </w:rPr>
      </w:pPr>
      <w:r>
        <w:rPr>
          <w:rFonts w:eastAsia="Arial" w:cs="Arial"/>
        </w:rPr>
        <w:t xml:space="preserve">Todo este consumo de informação é favorável ao mercado da tecnologia da informação, assim gerando sempre </w:t>
      </w:r>
      <w:r w:rsidR="00F5007D">
        <w:rPr>
          <w:rFonts w:eastAsia="Arial" w:cs="Arial"/>
        </w:rPr>
        <w:t>novos meios</w:t>
      </w:r>
      <w:r>
        <w:rPr>
          <w:rFonts w:eastAsia="Arial" w:cs="Arial"/>
        </w:rPr>
        <w:t xml:space="preserve"> de se comunicar e aliar-se a novas tendências, as quais visam facilitar o dia-a-dia. Um grande aliado a tecnologia da </w:t>
      </w:r>
      <w:r>
        <w:rPr>
          <w:rFonts w:eastAsia="Arial" w:cs="Arial"/>
        </w:rPr>
        <w:lastRenderedPageBreak/>
        <w:t>informação é o campo da administração, pois sempre conta com métodos mais ágeis e inovadores para auxiliar seus negócios.</w:t>
      </w:r>
    </w:p>
    <w:p w14:paraId="6C507D6D" w14:textId="77777777" w:rsidR="00C45A7C" w:rsidRDefault="00C45A7C" w:rsidP="00C45A7C">
      <w:pPr>
        <w:ind w:firstLine="720"/>
        <w:rPr>
          <w:rFonts w:eastAsia="Arial" w:cs="Arial"/>
        </w:rPr>
      </w:pPr>
    </w:p>
    <w:p w14:paraId="31D2006D" w14:textId="77777777" w:rsidR="000E0433" w:rsidRPr="00C45A7C" w:rsidRDefault="000E0433" w:rsidP="00C45A7C">
      <w:pPr>
        <w:ind w:firstLine="720"/>
        <w:rPr>
          <w:rFonts w:eastAsia="Arial" w:cs="Arial"/>
        </w:rPr>
      </w:pPr>
    </w:p>
    <w:p w14:paraId="1C6603F3" w14:textId="77777777" w:rsidR="00C325FF" w:rsidRDefault="00C325FF" w:rsidP="00F5007D">
      <w:pPr>
        <w:pStyle w:val="Ttulo2"/>
        <w:rPr>
          <w:rFonts w:eastAsia="Arial"/>
        </w:rPr>
      </w:pPr>
      <w:bookmarkStart w:id="9" w:name="_Toc440163650"/>
      <w:r>
        <w:rPr>
          <w:rFonts w:eastAsia="Arial"/>
        </w:rPr>
        <w:t>TECNOLOGIAS DA INFORMAÇÃO NA GESTÃO DE EMPRESAS</w:t>
      </w:r>
      <w:bookmarkEnd w:id="9"/>
    </w:p>
    <w:p w14:paraId="10B25546" w14:textId="77777777" w:rsidR="00C325FF" w:rsidRPr="00BC46E4" w:rsidRDefault="00C325FF" w:rsidP="00C325FF">
      <w:pPr>
        <w:rPr>
          <w:rFonts w:eastAsia="Arial" w:cs="Arial"/>
        </w:rPr>
      </w:pPr>
      <w:r>
        <w:rPr>
          <w:rFonts w:eastAsia="Arial" w:cs="Arial"/>
        </w:rPr>
        <w:tab/>
      </w:r>
    </w:p>
    <w:p w14:paraId="247E29A9" w14:textId="77777777" w:rsidR="00C325FF" w:rsidRDefault="00C325FF" w:rsidP="00C325FF">
      <w:pPr>
        <w:ind w:firstLine="708"/>
        <w:rPr>
          <w:rFonts w:eastAsia="Arial" w:cs="Arial"/>
        </w:rPr>
      </w:pPr>
      <w:r w:rsidRPr="00530470">
        <w:rPr>
          <w:rFonts w:cs="Arial"/>
        </w:rPr>
        <w:t>Outra consequência do desenvolvimento d</w:t>
      </w:r>
      <w:r>
        <w:rPr>
          <w:rFonts w:cs="Arial"/>
        </w:rPr>
        <w:t>as</w:t>
      </w:r>
      <w:r w:rsidRPr="00530470">
        <w:rPr>
          <w:rFonts w:cs="Arial"/>
        </w:rPr>
        <w:t xml:space="preserve"> novas tecnologias é sua incorporação </w:t>
      </w:r>
      <w:r w:rsidR="00C865B2" w:rsidRPr="00530470">
        <w:rPr>
          <w:rFonts w:cs="Arial"/>
        </w:rPr>
        <w:t>às</w:t>
      </w:r>
      <w:r>
        <w:rPr>
          <w:rFonts w:eastAsia="Arial" w:cs="Arial"/>
        </w:rPr>
        <w:t xml:space="preserve"> formas de</w:t>
      </w:r>
      <w:r w:rsidRPr="00BC46E4">
        <w:rPr>
          <w:rFonts w:eastAsia="Arial" w:cs="Arial"/>
        </w:rPr>
        <w:t xml:space="preserve"> trabalho</w:t>
      </w:r>
      <w:r>
        <w:rPr>
          <w:rFonts w:eastAsia="Arial" w:cs="Arial"/>
        </w:rPr>
        <w:t xml:space="preserve">, exigindo dos trabalhadores a aquisição de novos conhecimentos para execução de </w:t>
      </w:r>
      <w:r w:rsidR="00F5007D">
        <w:rPr>
          <w:rFonts w:eastAsia="Arial" w:cs="Arial"/>
        </w:rPr>
        <w:t>suas tarefas, tornando</w:t>
      </w:r>
      <w:r>
        <w:rPr>
          <w:rFonts w:eastAsia="Arial" w:cs="Arial"/>
        </w:rPr>
        <w:t xml:space="preserve"> o trabalho manual,</w:t>
      </w:r>
      <w:r w:rsidRPr="00BC46E4">
        <w:rPr>
          <w:rFonts w:eastAsia="Arial" w:cs="Arial"/>
        </w:rPr>
        <w:t xml:space="preserve"> muitas vezes</w:t>
      </w:r>
      <w:r>
        <w:rPr>
          <w:rFonts w:eastAsia="Arial" w:cs="Arial"/>
        </w:rPr>
        <w:t>,</w:t>
      </w:r>
      <w:r w:rsidRPr="00BC46E4">
        <w:rPr>
          <w:rFonts w:eastAsia="Arial" w:cs="Arial"/>
        </w:rPr>
        <w:t xml:space="preserve"> </w:t>
      </w:r>
      <w:r>
        <w:rPr>
          <w:rFonts w:eastAsia="Arial" w:cs="Arial"/>
        </w:rPr>
        <w:t>o</w:t>
      </w:r>
      <w:r w:rsidRPr="00BC46E4">
        <w:rPr>
          <w:rFonts w:eastAsia="Arial" w:cs="Arial"/>
        </w:rPr>
        <w:t>bsoleto.</w:t>
      </w:r>
      <w:r>
        <w:rPr>
          <w:rFonts w:eastAsia="Arial" w:cs="Arial"/>
        </w:rPr>
        <w:t xml:space="preserve"> </w:t>
      </w:r>
    </w:p>
    <w:p w14:paraId="1710F9F6" w14:textId="77777777" w:rsidR="00C865B2" w:rsidRDefault="00C325FF" w:rsidP="00C865B2">
      <w:pPr>
        <w:ind w:firstLine="708"/>
        <w:rPr>
          <w:rFonts w:eastAsia="Arial" w:cs="Arial"/>
        </w:rPr>
      </w:pPr>
      <w:r>
        <w:rPr>
          <w:rFonts w:eastAsia="Arial" w:cs="Arial"/>
        </w:rPr>
        <w:t xml:space="preserve">Na administração, </w:t>
      </w:r>
      <w:r w:rsidR="00C865B2">
        <w:rPr>
          <w:rFonts w:eastAsia="Arial" w:cs="Arial"/>
        </w:rPr>
        <w:t>Andrade (2006, p. 6) afirma que: “um sistema de informação bem definido e objetivo favorece ao administrador no processo de tomada de decisão, e o controle da administração dele não pode prescindir".</w:t>
      </w:r>
    </w:p>
    <w:p w14:paraId="01520360" w14:textId="77777777" w:rsidR="00C325FF" w:rsidRDefault="00C865B2" w:rsidP="00C865B2">
      <w:pPr>
        <w:ind w:firstLine="708"/>
        <w:rPr>
          <w:rFonts w:eastAsia="Arial" w:cs="Arial"/>
        </w:rPr>
      </w:pPr>
      <w:r>
        <w:rPr>
          <w:rFonts w:eastAsia="Arial" w:cs="Arial"/>
        </w:rPr>
        <w:t xml:space="preserve">Na mesma direção, </w:t>
      </w:r>
      <w:r w:rsidR="00C325FF">
        <w:rPr>
          <w:rFonts w:eastAsia="Arial" w:cs="Arial"/>
        </w:rPr>
        <w:t xml:space="preserve">a adoção destas tecnologias se tornou inevitável pelo fácil manuseio de dados, conforme permite depreender </w:t>
      </w:r>
      <w:proofErr w:type="spellStart"/>
      <w:r w:rsidR="00C325FF">
        <w:rPr>
          <w:rFonts w:eastAsia="Arial" w:cs="Arial"/>
        </w:rPr>
        <w:t>Giddens</w:t>
      </w:r>
      <w:proofErr w:type="spellEnd"/>
      <w:r w:rsidR="00C325FF">
        <w:rPr>
          <w:rFonts w:eastAsia="Arial" w:cs="Arial"/>
        </w:rPr>
        <w:t xml:space="preserve"> (2005, p.62):</w:t>
      </w:r>
      <w:r w:rsidR="00C325FF" w:rsidDel="001967A9">
        <w:rPr>
          <w:rFonts w:eastAsia="Arial" w:cs="Arial"/>
        </w:rPr>
        <w:t xml:space="preserve"> </w:t>
      </w:r>
      <w:r w:rsidR="00C325FF">
        <w:rPr>
          <w:rFonts w:eastAsia="Arial" w:cs="Arial"/>
        </w:rPr>
        <w:t>“Para serem mais competitivos nas condições globalizantes, os negócios e as corporações reestruturam-se a fim de gan</w:t>
      </w:r>
      <w:r>
        <w:rPr>
          <w:rFonts w:eastAsia="Arial" w:cs="Arial"/>
        </w:rPr>
        <w:t xml:space="preserve">harem flexibilidade[...]”. </w:t>
      </w:r>
    </w:p>
    <w:p w14:paraId="42582569" w14:textId="77777777" w:rsidR="00C325FF" w:rsidRDefault="00C325FF" w:rsidP="00C325FF">
      <w:pPr>
        <w:ind w:firstLine="708"/>
        <w:rPr>
          <w:rFonts w:eastAsia="Arial" w:cs="Arial"/>
        </w:rPr>
      </w:pPr>
      <w:r>
        <w:rPr>
          <w:rFonts w:eastAsia="Arial" w:cs="Arial"/>
        </w:rPr>
        <w:t>A partir destas arguições, pode-se ter ideia que as empresas estão adotando estas tecnologias, a fim de ter mais agilidade e praticidade na hora de tomar decisões administrativas. Com a competitividade muito alta, estas tecnologias são imprescindíveis para não ficar em desvantagem em relação ao mercado em que estão inseridas.</w:t>
      </w:r>
    </w:p>
    <w:p w14:paraId="4A9FF514" w14:textId="76BFC5F1" w:rsidR="00683C3B" w:rsidRDefault="00C325FF" w:rsidP="00C865B2">
      <w:pPr>
        <w:ind w:firstLine="576"/>
        <w:rPr>
          <w:rFonts w:eastAsia="Arial" w:cs="Arial"/>
        </w:rPr>
      </w:pPr>
      <w:r>
        <w:rPr>
          <w:rFonts w:eastAsia="Arial" w:cs="Arial"/>
        </w:rPr>
        <w:t xml:space="preserve">Conforme </w:t>
      </w:r>
      <w:proofErr w:type="spellStart"/>
      <w:r>
        <w:rPr>
          <w:rFonts w:eastAsia="Arial" w:cs="Arial"/>
        </w:rPr>
        <w:t>Giddens</w:t>
      </w:r>
      <w:proofErr w:type="spellEnd"/>
      <w:r>
        <w:rPr>
          <w:rFonts w:eastAsia="Arial" w:cs="Arial"/>
        </w:rPr>
        <w:t xml:space="preserve"> (2005, p. 62) cita a este respeito: Acordos de parcerias com outras empresas tornam-se banais, e as participações nas redes de distribuição global tornou-se essencial para se fazer negócio em </w:t>
      </w:r>
      <w:r w:rsidR="00627590">
        <w:rPr>
          <w:rFonts w:eastAsia="Arial" w:cs="Arial"/>
        </w:rPr>
        <w:t>um mercado de constante mudança</w:t>
      </w:r>
      <w:r>
        <w:rPr>
          <w:rFonts w:eastAsia="Arial" w:cs="Arial"/>
        </w:rPr>
        <w:t>”. O que mostra que a parte da informação/sistemas de uma empresa, muitas vezes é terceirizado, pelo fato de ser algo bem complexo e imprescindível, assim não podendo ocorrer falhas.</w:t>
      </w:r>
    </w:p>
    <w:p w14:paraId="6067320F" w14:textId="77777777" w:rsidR="000E0433" w:rsidRDefault="000E0433" w:rsidP="00C865B2">
      <w:pPr>
        <w:ind w:firstLine="576"/>
        <w:rPr>
          <w:rFonts w:eastAsia="Arial" w:cs="Arial"/>
        </w:rPr>
      </w:pPr>
    </w:p>
    <w:p w14:paraId="66A58B0C" w14:textId="77777777" w:rsidR="000E0433" w:rsidRPr="00683C3B" w:rsidRDefault="000E0433" w:rsidP="00C865B2">
      <w:pPr>
        <w:ind w:firstLine="576"/>
      </w:pPr>
    </w:p>
    <w:p w14:paraId="7589CD97" w14:textId="77777777" w:rsidR="00C60BB8" w:rsidRDefault="00683C3B" w:rsidP="00D91749">
      <w:pPr>
        <w:pStyle w:val="Ttulo2"/>
      </w:pPr>
      <w:bookmarkStart w:id="10" w:name="_Toc440163651"/>
      <w:r w:rsidRPr="00D91749">
        <w:lastRenderedPageBreak/>
        <w:t>TRABALHOS</w:t>
      </w:r>
      <w:r>
        <w:t xml:space="preserve"> RELACIONADOS</w:t>
      </w:r>
      <w:bookmarkEnd w:id="10"/>
    </w:p>
    <w:p w14:paraId="3D2DA451" w14:textId="2F25F472" w:rsidR="00EA4A0B" w:rsidRDefault="00966361" w:rsidP="00966361">
      <w:pPr>
        <w:ind w:firstLine="432"/>
      </w:pPr>
      <w:r>
        <w:t xml:space="preserve">Neste capitulo serão descritos aplicativos que se relacionam com o projeto proposto, onde serão apresentadas as características principais de seu funcionamento para poder ser comparados com o </w:t>
      </w:r>
      <w:proofErr w:type="spellStart"/>
      <w:r>
        <w:t>eMenu</w:t>
      </w:r>
      <w:proofErr w:type="spellEnd"/>
      <w:r>
        <w:t>. Embora hajam outros aplicativos, os apresentados são modelos mais completos para suas atividades e com melhor reputação na Google Play</w:t>
      </w:r>
      <w:r>
        <w:rPr>
          <w:rStyle w:val="Refdenotaderodap"/>
        </w:rPr>
        <w:footnoteReference w:id="2"/>
      </w:r>
      <w:r w:rsidR="00394579">
        <w:t>, houveram alguns mais similares ao trabalho proposto, porém estes não se mostraram disponíveis, assim inviabilizando testes e a comparação</w:t>
      </w:r>
      <w:r>
        <w:t>.</w:t>
      </w:r>
    </w:p>
    <w:p w14:paraId="74FF18A6" w14:textId="77777777" w:rsidR="009F286E" w:rsidRDefault="009F286E" w:rsidP="00966361">
      <w:pPr>
        <w:ind w:firstLine="432"/>
      </w:pPr>
    </w:p>
    <w:p w14:paraId="71093C40" w14:textId="77777777" w:rsidR="009F286E" w:rsidRDefault="009F286E" w:rsidP="00966361">
      <w:pPr>
        <w:ind w:firstLine="432"/>
      </w:pPr>
    </w:p>
    <w:p w14:paraId="5DBDF25C" w14:textId="65D87848" w:rsidR="00D93B4E" w:rsidRDefault="00B37727" w:rsidP="00B37727">
      <w:pPr>
        <w:pStyle w:val="Ttulo3"/>
      </w:pPr>
      <w:bookmarkStart w:id="11" w:name="_Toc440163652"/>
      <w:r>
        <w:t>O Barão</w:t>
      </w:r>
      <w:bookmarkEnd w:id="11"/>
    </w:p>
    <w:p w14:paraId="3C8B5446" w14:textId="77777777" w:rsidR="00B37727" w:rsidRDefault="00B37727" w:rsidP="00B37727">
      <w:pPr>
        <w:ind w:left="432"/>
      </w:pPr>
    </w:p>
    <w:p w14:paraId="1D117B0D" w14:textId="77777777" w:rsidR="000E0433" w:rsidRDefault="000E0433" w:rsidP="00B37727">
      <w:pPr>
        <w:ind w:left="432"/>
      </w:pPr>
    </w:p>
    <w:p w14:paraId="4C644FA1" w14:textId="61FA85DD" w:rsidR="00B37727" w:rsidRPr="00484DA2" w:rsidRDefault="00B37727" w:rsidP="00B37727">
      <w:pPr>
        <w:ind w:firstLine="432"/>
      </w:pPr>
      <w:r w:rsidRPr="00484DA2">
        <w:t xml:space="preserve">O Barão é </w:t>
      </w:r>
      <w:r w:rsidR="00775A4B" w:rsidRPr="00484DA2">
        <w:t>um aplicativo</w:t>
      </w:r>
      <w:r w:rsidRPr="00484DA2">
        <w:t xml:space="preserve"> de uma Pizzaria o qual tem como foco o pedido. Ao invés da necessidade de ligar para pedir a tele entrega, isto pode ser feito pelo próprio aplicativo. </w:t>
      </w:r>
    </w:p>
    <w:p w14:paraId="3F4FAB28" w14:textId="77777777" w:rsidR="00B37727" w:rsidRPr="00484DA2" w:rsidRDefault="00B37727" w:rsidP="00B37727">
      <w:pPr>
        <w:ind w:firstLine="432"/>
      </w:pPr>
      <w:r w:rsidRPr="00484DA2">
        <w:t xml:space="preserve">O aplicativo é bem objetivo, por isto, pode parecer um pouco limitado. Porém não usa recursos além do necessário. Ao obter o aplicativo o usuário tem acesso ao cardápio do local, contando com pratos e também bebidas, além de uma funcionalidade “Monte sua pizza”. Após isto o usuário </w:t>
      </w:r>
      <w:r>
        <w:t>obtém</w:t>
      </w:r>
      <w:r w:rsidRPr="00484DA2">
        <w:t xml:space="preserve"> o total da compra e uma opção de fechar o pedido, </w:t>
      </w:r>
      <w:r>
        <w:t xml:space="preserve">e </w:t>
      </w:r>
      <w:r w:rsidRPr="00484DA2">
        <w:t xml:space="preserve">com isso </w:t>
      </w:r>
      <w:r>
        <w:t>é</w:t>
      </w:r>
      <w:r w:rsidRPr="00484DA2">
        <w:t xml:space="preserve"> feito um cadastro de endereço e usuário.</w:t>
      </w:r>
    </w:p>
    <w:p w14:paraId="6E65E4EF" w14:textId="77777777" w:rsidR="00B37727" w:rsidRPr="00484DA2" w:rsidRDefault="00B37727" w:rsidP="00B37727">
      <w:pPr>
        <w:ind w:firstLine="432"/>
      </w:pPr>
      <w:r>
        <w:t>O c</w:t>
      </w:r>
      <w:r w:rsidRPr="00484DA2">
        <w:t xml:space="preserve">adastro de endereço pode ser feito a partir da localização geográfica utilizando o GPS do dispositivo, caso negado, poderá ser cadastrado manualmente com CEP, número e complemento. </w:t>
      </w:r>
      <w:r>
        <w:t>O c</w:t>
      </w:r>
      <w:r w:rsidRPr="00484DA2">
        <w:t xml:space="preserve">adastro do usuário contém nome, CPF e celular. Celular em especial é o meio de segurança que o aplicativo conta para confirmar o pedido com o usuário. Após tudo confirmado o usuário </w:t>
      </w:r>
      <w:r>
        <w:t xml:space="preserve">passa a ter acesso a </w:t>
      </w:r>
      <w:r w:rsidRPr="00484DA2">
        <w:t xml:space="preserve">uma funcionalidade </w:t>
      </w:r>
      <w:r>
        <w:t xml:space="preserve">chamada </w:t>
      </w:r>
      <w:r w:rsidRPr="00484DA2">
        <w:t>“tempo estimado“,</w:t>
      </w:r>
      <w:r>
        <w:t xml:space="preserve"> que serve</w:t>
      </w:r>
      <w:r w:rsidRPr="00484DA2">
        <w:t xml:space="preserve"> para saber </w:t>
      </w:r>
      <w:r>
        <w:t xml:space="preserve">qual a estimativa de </w:t>
      </w:r>
      <w:r w:rsidRPr="00484DA2">
        <w:t xml:space="preserve">tempo </w:t>
      </w:r>
      <w:r>
        <w:t>que seu pedido será atendido.</w:t>
      </w:r>
    </w:p>
    <w:p w14:paraId="3B086700" w14:textId="247847E7" w:rsidR="00B37727" w:rsidRDefault="00B37727" w:rsidP="00B37727">
      <w:pPr>
        <w:ind w:firstLine="432"/>
      </w:pPr>
      <w:r w:rsidRPr="00484DA2">
        <w:lastRenderedPageBreak/>
        <w:t>Em especial</w:t>
      </w:r>
      <w:r>
        <w:t>,</w:t>
      </w:r>
      <w:r w:rsidRPr="00484DA2">
        <w:t xml:space="preserve"> a funcionalidade “Monte sua pizza” é </w:t>
      </w:r>
      <w:r w:rsidR="00F36DE7" w:rsidRPr="00484DA2">
        <w:t>um atrativo</w:t>
      </w:r>
      <w:r w:rsidRPr="00484DA2">
        <w:t xml:space="preserve"> do aplicativo, pois com uma forma intuitiva de montar uma pizza, o usuário escolhe o tamanho da pizza e a quantidade de sabores, </w:t>
      </w:r>
      <w:r>
        <w:t xml:space="preserve">e </w:t>
      </w:r>
      <w:r w:rsidRPr="00484DA2">
        <w:t xml:space="preserve">sendo assim o aplicativo trata de ilustrar uma pizza com os parâmetros </w:t>
      </w:r>
      <w:r>
        <w:t>determinados</w:t>
      </w:r>
      <w:r w:rsidRPr="00484DA2">
        <w:t xml:space="preserve"> pelo usuário. Para montar </w:t>
      </w:r>
      <w:r>
        <w:t>a</w:t>
      </w:r>
      <w:r w:rsidRPr="00484DA2">
        <w:t xml:space="preserve"> pizza </w:t>
      </w:r>
      <w:r>
        <w:t>é necessário</w:t>
      </w:r>
      <w:r w:rsidRPr="00484DA2">
        <w:t xml:space="preserve"> arrastar o dedo na parte da pizza que deseja trocar de sabor, sendo </w:t>
      </w:r>
      <w:r>
        <w:t xml:space="preserve">que </w:t>
      </w:r>
      <w:r w:rsidRPr="00484DA2">
        <w:t xml:space="preserve">uma lista de sabores </w:t>
      </w:r>
      <w:r>
        <w:t xml:space="preserve">pode </w:t>
      </w:r>
      <w:r w:rsidRPr="00484DA2">
        <w:t>ser aberta também ao clicar na parte da pizza que deseja escolher. Cada sabor da pizza vem com uma pequena descrição de sua composição,</w:t>
      </w:r>
      <w:r>
        <w:t xml:space="preserve"> e então</w:t>
      </w:r>
      <w:r w:rsidRPr="00484DA2">
        <w:t xml:space="preserve"> após escolher a pizza </w:t>
      </w:r>
      <w:r>
        <w:t>o usuário</w:t>
      </w:r>
      <w:r w:rsidRPr="00484DA2">
        <w:t xml:space="preserve"> avança</w:t>
      </w:r>
      <w:r>
        <w:t>,</w:t>
      </w:r>
      <w:r w:rsidRPr="00484DA2">
        <w:t xml:space="preserve"> pode</w:t>
      </w:r>
      <w:r>
        <w:t xml:space="preserve">ndo escolher opcionais para o </w:t>
      </w:r>
      <w:r w:rsidRPr="00484DA2">
        <w:t>item.</w:t>
      </w:r>
    </w:p>
    <w:p w14:paraId="53CC1912" w14:textId="77777777" w:rsidR="00B643CA" w:rsidRDefault="00B643CA" w:rsidP="00B37727">
      <w:pPr>
        <w:ind w:firstLine="432"/>
      </w:pPr>
    </w:p>
    <w:p w14:paraId="356B320D" w14:textId="77777777" w:rsidR="00F36DE7" w:rsidRDefault="00F36DE7" w:rsidP="00B37727">
      <w:pPr>
        <w:ind w:firstLine="432"/>
      </w:pPr>
    </w:p>
    <w:p w14:paraId="59EEC0F9" w14:textId="77777777" w:rsidR="005F728F" w:rsidRDefault="005F728F" w:rsidP="005F728F">
      <w:pPr>
        <w:keepNext/>
        <w:ind w:firstLine="142"/>
        <w:jc w:val="center"/>
      </w:pPr>
      <w:r>
        <w:rPr>
          <w:noProof/>
        </w:rPr>
        <w:drawing>
          <wp:inline distT="0" distB="0" distL="0" distR="0" wp14:anchorId="67416C6B" wp14:editId="2C79F3F2">
            <wp:extent cx="5514271" cy="458357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ara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8354" cy="4586968"/>
                    </a:xfrm>
                    <a:prstGeom prst="rect">
                      <a:avLst/>
                    </a:prstGeom>
                  </pic:spPr>
                </pic:pic>
              </a:graphicData>
            </a:graphic>
          </wp:inline>
        </w:drawing>
      </w:r>
    </w:p>
    <w:p w14:paraId="1C03A237" w14:textId="5E445A05" w:rsidR="00612422" w:rsidRDefault="005F728F" w:rsidP="005F728F">
      <w:pPr>
        <w:pStyle w:val="Legenda"/>
        <w:jc w:val="center"/>
      </w:pPr>
      <w:bookmarkStart w:id="12" w:name="_Toc440119602"/>
      <w:r>
        <w:t xml:space="preserve">Figura </w:t>
      </w:r>
      <w:fldSimple w:instr=" SEQ Figura \* ARABIC ">
        <w:r w:rsidR="0025111B">
          <w:rPr>
            <w:noProof/>
          </w:rPr>
          <w:t>1</w:t>
        </w:r>
      </w:fldSimple>
      <w:r>
        <w:t xml:space="preserve"> Aplicativo O Barão – Google Play (2016)</w:t>
      </w:r>
      <w:bookmarkEnd w:id="12"/>
    </w:p>
    <w:p w14:paraId="0A5946E9" w14:textId="77777777" w:rsidR="009F286E" w:rsidRDefault="009F286E" w:rsidP="005F728F">
      <w:pPr>
        <w:jc w:val="right"/>
      </w:pPr>
    </w:p>
    <w:p w14:paraId="21CED13C" w14:textId="77777777" w:rsidR="00377BF6" w:rsidRDefault="00377BF6" w:rsidP="005F728F">
      <w:pPr>
        <w:jc w:val="right"/>
      </w:pPr>
    </w:p>
    <w:p w14:paraId="5272DF16" w14:textId="4E30F563" w:rsidR="00612422" w:rsidRDefault="005F728F" w:rsidP="000E0433">
      <w:pPr>
        <w:jc w:val="left"/>
      </w:pPr>
      <w:r>
        <w:t xml:space="preserve">                                </w:t>
      </w:r>
    </w:p>
    <w:p w14:paraId="76792A85" w14:textId="2161352B" w:rsidR="00612422" w:rsidRDefault="00612422" w:rsidP="00612422">
      <w:pPr>
        <w:pStyle w:val="Ttulo3"/>
      </w:pPr>
      <w:bookmarkStart w:id="13" w:name="_Toc440163653"/>
      <w:proofErr w:type="spellStart"/>
      <w:r>
        <w:lastRenderedPageBreak/>
        <w:t>HelloFood</w:t>
      </w:r>
      <w:bookmarkEnd w:id="13"/>
      <w:proofErr w:type="spellEnd"/>
    </w:p>
    <w:p w14:paraId="2941680C" w14:textId="77777777" w:rsidR="00612422" w:rsidRDefault="00612422" w:rsidP="00612422"/>
    <w:p w14:paraId="5F5BECA9" w14:textId="77777777" w:rsidR="00612422" w:rsidRPr="00484DA2" w:rsidRDefault="00612422" w:rsidP="00E46DE4">
      <w:pPr>
        <w:ind w:firstLine="432"/>
      </w:pPr>
      <w:r>
        <w:t xml:space="preserve">Já o aplicativo </w:t>
      </w:r>
      <w:proofErr w:type="spellStart"/>
      <w:r>
        <w:t>HelloFood</w:t>
      </w:r>
      <w:proofErr w:type="spellEnd"/>
      <w:r>
        <w:t>, c</w:t>
      </w:r>
      <w:r w:rsidRPr="00484DA2">
        <w:t>omo</w:t>
      </w:r>
      <w:r>
        <w:t xml:space="preserve"> a maioria dos aplicativos do gênero</w:t>
      </w:r>
      <w:r w:rsidRPr="00484DA2">
        <w:t xml:space="preserve">, não </w:t>
      </w:r>
      <w:r>
        <w:t xml:space="preserve">trabalha com </w:t>
      </w:r>
      <w:r w:rsidRPr="00484DA2">
        <w:t xml:space="preserve">um restaurante especifico, mas sim </w:t>
      </w:r>
      <w:r>
        <w:t xml:space="preserve">com </w:t>
      </w:r>
      <w:r w:rsidRPr="00484DA2">
        <w:t>um grupo de restaurantes que podem disponibilizar seu cardápio para realizações de pedidos.</w:t>
      </w:r>
    </w:p>
    <w:p w14:paraId="2B9C00A7" w14:textId="77777777" w:rsidR="006D4DA1" w:rsidRDefault="006D4DA1" w:rsidP="00E46DE4">
      <w:pPr>
        <w:ind w:firstLine="432"/>
      </w:pPr>
    </w:p>
    <w:p w14:paraId="6492E75C" w14:textId="4D366E5A" w:rsidR="00612422" w:rsidRPr="00484DA2" w:rsidRDefault="00612422" w:rsidP="00E46DE4">
      <w:pPr>
        <w:ind w:firstLine="432"/>
      </w:pPr>
      <w:r w:rsidRPr="00484DA2">
        <w:t xml:space="preserve">O aplicativo </w:t>
      </w:r>
      <w:r>
        <w:t xml:space="preserve">se utiliza de </w:t>
      </w:r>
      <w:proofErr w:type="spellStart"/>
      <w:r w:rsidRPr="00484DA2">
        <w:t>Geolocalização</w:t>
      </w:r>
      <w:proofErr w:type="spellEnd"/>
      <w:r>
        <w:rPr>
          <w:rStyle w:val="Refdenotaderodap"/>
        </w:rPr>
        <w:footnoteReference w:id="3"/>
      </w:r>
      <w:r w:rsidRPr="00484DA2">
        <w:t xml:space="preserve"> para escolher automaticamente os restaurantes a </w:t>
      </w:r>
      <w:r>
        <w:t xml:space="preserve">serem </w:t>
      </w:r>
      <w:r w:rsidRPr="00484DA2">
        <w:t>disponibiliza</w:t>
      </w:r>
      <w:r>
        <w:t>dos</w:t>
      </w:r>
      <w:r w:rsidRPr="00484DA2">
        <w:t xml:space="preserve"> </w:t>
      </w:r>
      <w:r>
        <w:t xml:space="preserve">para o </w:t>
      </w:r>
      <w:r w:rsidRPr="00484DA2">
        <w:t>usuário</w:t>
      </w:r>
      <w:r>
        <w:t>.</w:t>
      </w:r>
      <w:r w:rsidRPr="00484DA2">
        <w:t xml:space="preserve"> </w:t>
      </w:r>
      <w:r>
        <w:t>C</w:t>
      </w:r>
      <w:r w:rsidRPr="00484DA2">
        <w:t>aso o usuário opt</w:t>
      </w:r>
      <w:r>
        <w:t>e</w:t>
      </w:r>
      <w:r w:rsidRPr="00484DA2">
        <w:t xml:space="preserve"> poderá escolher preencher manualmente o endereço. O aplicativo </w:t>
      </w:r>
      <w:r>
        <w:t>então</w:t>
      </w:r>
      <w:r w:rsidRPr="00484DA2">
        <w:t xml:space="preserve"> mostra ao usuário restaurantes disponíveis para sua localização</w:t>
      </w:r>
      <w:r>
        <w:t xml:space="preserve"> </w:t>
      </w:r>
      <w:r w:rsidRPr="00484DA2">
        <w:t>com breves informações do local, como, avaliação dos usuários, nome, categoria, pedido mínimo preço e tempo de entrega</w:t>
      </w:r>
      <w:r w:rsidR="009F286E">
        <w:t xml:space="preserve">. </w:t>
      </w:r>
      <w:r w:rsidRPr="00484DA2">
        <w:t xml:space="preserve">O usuário pode navegar entre categorias como pizza, bebidas, mais pedidos, lanches, mas também há restaurantes que disponibilizam apenas informações. Após optar por uma categoria </w:t>
      </w:r>
      <w:r>
        <w:t>é</w:t>
      </w:r>
      <w:r w:rsidRPr="00484DA2">
        <w:t xml:space="preserve"> mostrado uma lista de produtos que contém nome do prato, ingredientes e preço, </w:t>
      </w:r>
      <w:r>
        <w:t xml:space="preserve">e </w:t>
      </w:r>
      <w:r w:rsidRPr="00484DA2">
        <w:t>ao escolher o prato o usuário pode escolher itens opcionais de acordo com o prato, quantidade e assim adicionar ao pedido.</w:t>
      </w:r>
    </w:p>
    <w:p w14:paraId="4D42D4B4" w14:textId="532759D7" w:rsidR="00612422" w:rsidRDefault="00612422" w:rsidP="00E46DE4">
      <w:pPr>
        <w:ind w:firstLine="432"/>
      </w:pPr>
      <w:r w:rsidRPr="00484DA2">
        <w:t xml:space="preserve">Na tela de confirmação do pedido o usuário tem opções de adicionar mais itens, além de saber quanto tempo mínimo de entrega, total do pedido. Após a </w:t>
      </w:r>
      <w:r w:rsidR="00E46DE4" w:rsidRPr="00484DA2">
        <w:t>confirmação o</w:t>
      </w:r>
      <w:r w:rsidRPr="00484DA2">
        <w:t xml:space="preserve"> aplicativo utiliza o endereço dado anteriormente para busca como endereço de entrega,</w:t>
      </w:r>
      <w:r>
        <w:t xml:space="preserve"> então</w:t>
      </w:r>
      <w:r w:rsidRPr="00484DA2">
        <w:t xml:space="preserve"> um cadastro de usuário breve é disponibilizado assim como </w:t>
      </w:r>
      <w:r>
        <w:t xml:space="preserve">um </w:t>
      </w:r>
      <w:r w:rsidRPr="00484DA2">
        <w:t>meio de pagamentos e comentários.</w:t>
      </w:r>
    </w:p>
    <w:p w14:paraId="798D6D74" w14:textId="77777777" w:rsidR="00B7797C" w:rsidRDefault="00B7797C" w:rsidP="00B7797C">
      <w:pPr>
        <w:keepNext/>
        <w:jc w:val="center"/>
      </w:pPr>
      <w:r>
        <w:rPr>
          <w:noProof/>
        </w:rPr>
        <w:lastRenderedPageBreak/>
        <w:drawing>
          <wp:inline distT="0" distB="0" distL="0" distR="0" wp14:anchorId="6CC215AD" wp14:editId="28421DB6">
            <wp:extent cx="5595421" cy="466459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lofood.jpg"/>
                    <pic:cNvPicPr/>
                  </pic:nvPicPr>
                  <pic:blipFill>
                    <a:blip r:embed="rId19">
                      <a:extLst>
                        <a:ext uri="{28A0092B-C50C-407E-A947-70E740481C1C}">
                          <a14:useLocalDpi xmlns:a14="http://schemas.microsoft.com/office/drawing/2010/main" val="0"/>
                        </a:ext>
                      </a:extLst>
                    </a:blip>
                    <a:stretch>
                      <a:fillRect/>
                    </a:stretch>
                  </pic:blipFill>
                  <pic:spPr>
                    <a:xfrm>
                      <a:off x="0" y="0"/>
                      <a:ext cx="5672744" cy="4729057"/>
                    </a:xfrm>
                    <a:prstGeom prst="rect">
                      <a:avLst/>
                    </a:prstGeom>
                  </pic:spPr>
                </pic:pic>
              </a:graphicData>
            </a:graphic>
          </wp:inline>
        </w:drawing>
      </w:r>
    </w:p>
    <w:p w14:paraId="42A8A276" w14:textId="0E24B289" w:rsidR="00B7797C" w:rsidRDefault="00B7797C" w:rsidP="00B7797C">
      <w:pPr>
        <w:pStyle w:val="Legenda"/>
        <w:jc w:val="center"/>
      </w:pPr>
      <w:bookmarkStart w:id="14" w:name="_Toc440119603"/>
      <w:r>
        <w:t xml:space="preserve">Figura </w:t>
      </w:r>
      <w:fldSimple w:instr=" SEQ Figura \* ARABIC ">
        <w:r w:rsidR="0025111B">
          <w:rPr>
            <w:noProof/>
          </w:rPr>
          <w:t>2</w:t>
        </w:r>
      </w:fldSimple>
      <w:r>
        <w:t xml:space="preserve"> </w:t>
      </w:r>
      <w:r w:rsidRPr="00215A19">
        <w:t xml:space="preserve">Aplicativo </w:t>
      </w:r>
      <w:proofErr w:type="spellStart"/>
      <w:r>
        <w:t>Hellofood</w:t>
      </w:r>
      <w:proofErr w:type="spellEnd"/>
      <w:r w:rsidRPr="00215A19">
        <w:t xml:space="preserve"> – Google Play (2016)</w:t>
      </w:r>
      <w:bookmarkEnd w:id="14"/>
    </w:p>
    <w:p w14:paraId="30E1E2D9" w14:textId="77777777" w:rsidR="00B7797C" w:rsidRDefault="00B7797C" w:rsidP="00B7797C">
      <w:pPr>
        <w:pStyle w:val="Legenda"/>
        <w:jc w:val="center"/>
      </w:pPr>
    </w:p>
    <w:p w14:paraId="64C877B2" w14:textId="77777777" w:rsidR="00B7797C" w:rsidRDefault="00B7797C" w:rsidP="00B7797C">
      <w:pPr>
        <w:pStyle w:val="Legenda"/>
        <w:jc w:val="center"/>
      </w:pPr>
    </w:p>
    <w:p w14:paraId="37467E4D" w14:textId="393C316A" w:rsidR="001D032A" w:rsidRDefault="001D032A" w:rsidP="001D032A">
      <w:pPr>
        <w:pStyle w:val="Ttulo3"/>
      </w:pPr>
      <w:bookmarkStart w:id="15" w:name="_Toc440163654"/>
      <w:proofErr w:type="spellStart"/>
      <w:r w:rsidRPr="001D032A">
        <w:t>Uruguayos</w:t>
      </w:r>
      <w:proofErr w:type="spellEnd"/>
      <w:r w:rsidRPr="001D032A">
        <w:t xml:space="preserve"> </w:t>
      </w:r>
      <w:proofErr w:type="spellStart"/>
      <w:r w:rsidRPr="001D032A">
        <w:t>Food</w:t>
      </w:r>
      <w:proofErr w:type="spellEnd"/>
      <w:r w:rsidRPr="001D032A">
        <w:t xml:space="preserve"> Music</w:t>
      </w:r>
      <w:bookmarkEnd w:id="15"/>
    </w:p>
    <w:p w14:paraId="55407E42" w14:textId="77777777" w:rsidR="001D032A" w:rsidRDefault="001D032A" w:rsidP="001D032A"/>
    <w:p w14:paraId="26388025" w14:textId="34D4B91B" w:rsidR="001D032A" w:rsidRDefault="00F33890" w:rsidP="00187780">
      <w:pPr>
        <w:ind w:firstLine="709"/>
      </w:pPr>
      <w:r>
        <w:t xml:space="preserve">Entre os trabalhos relacionados também temos o </w:t>
      </w:r>
      <w:proofErr w:type="spellStart"/>
      <w:r>
        <w:t>Uruguayos</w:t>
      </w:r>
      <w:proofErr w:type="spellEnd"/>
      <w:r>
        <w:t xml:space="preserve"> </w:t>
      </w:r>
      <w:proofErr w:type="spellStart"/>
      <w:r>
        <w:t>Food</w:t>
      </w:r>
      <w:proofErr w:type="spellEnd"/>
      <w:r>
        <w:t xml:space="preserve"> Music, </w:t>
      </w:r>
      <w:r w:rsidR="00187780">
        <w:t>o qual é a alternativa atual da região. Assim como o aplicativo O Barão, também é direcionado para um estabelecimento especifico.</w:t>
      </w:r>
    </w:p>
    <w:p w14:paraId="5FCE169A" w14:textId="3A1B4FF6" w:rsidR="00187780" w:rsidRDefault="00187780" w:rsidP="00187780">
      <w:pPr>
        <w:ind w:firstLine="709"/>
      </w:pPr>
      <w:r>
        <w:t>Este aplicativo não tem nenhuma funcionalidade especifica do estabelecimento. Tem o objetivo de apenas mostrar o cardápio do estabelecimento ao cliente</w:t>
      </w:r>
      <w:r w:rsidR="00BD270F">
        <w:t>, com os itens vendidos, preço e descrição divididos em categorias, de forma que o cliente escolhe uma categoria</w:t>
      </w:r>
      <w:r w:rsidR="000B2063">
        <w:t>,</w:t>
      </w:r>
      <w:r w:rsidR="00BD270F">
        <w:t xml:space="preserve"> e é</w:t>
      </w:r>
      <w:r w:rsidR="000B2063">
        <w:t xml:space="preserve"> apresentada</w:t>
      </w:r>
      <w:r w:rsidR="00BD270F">
        <w:t xml:space="preserve"> uma lista de produtos, lista que o usuá</w:t>
      </w:r>
      <w:r w:rsidR="000B2063">
        <w:t>rio ao clicar em um item especifico, abre uma tela com imagem, descrição e valor do mesmo.</w:t>
      </w:r>
    </w:p>
    <w:p w14:paraId="61CABF57" w14:textId="0E410FE4" w:rsidR="000B2063" w:rsidRDefault="000B2063" w:rsidP="00187780">
      <w:pPr>
        <w:ind w:firstLine="709"/>
      </w:pPr>
      <w:r>
        <w:lastRenderedPageBreak/>
        <w:t xml:space="preserve">No site </w:t>
      </w:r>
      <w:r w:rsidRPr="000B2063">
        <w:t>fabricadeaplicativos.com.br</w:t>
      </w:r>
      <w:r>
        <w:rPr>
          <w:rStyle w:val="Refdenotaderodap"/>
        </w:rPr>
        <w:footnoteReference w:id="4"/>
      </w:r>
      <w:r>
        <w:t xml:space="preserve"> onde é apresentado o aplicativo em questão, há uma opção de teste pelo navegador. Desta forma o aplicativo foi testado, pois o mesmo não é ofertado na loja oficial do </w:t>
      </w:r>
      <w:proofErr w:type="spellStart"/>
      <w:r>
        <w:t>android</w:t>
      </w:r>
      <w:proofErr w:type="spellEnd"/>
      <w:r>
        <w:t xml:space="preserve"> </w:t>
      </w:r>
      <w:r w:rsidRPr="000B2063">
        <w:rPr>
          <w:i/>
        </w:rPr>
        <w:t>Google Play</w:t>
      </w:r>
      <w:r>
        <w:rPr>
          <w:i/>
        </w:rPr>
        <w:t xml:space="preserve">, </w:t>
      </w:r>
      <w:r>
        <w:t>assim impossibilitando o teste de navegação pelo celular, para que se possa comparar e ter a concepção de usa usabilidade.</w:t>
      </w:r>
    </w:p>
    <w:p w14:paraId="692D66E6" w14:textId="77777777" w:rsidR="001A2FAC" w:rsidRDefault="001A2FAC" w:rsidP="00187780">
      <w:pPr>
        <w:ind w:firstLine="709"/>
      </w:pPr>
    </w:p>
    <w:p w14:paraId="382B87BA" w14:textId="77777777" w:rsidR="001A2FAC" w:rsidRDefault="001A2FAC" w:rsidP="001A2FAC">
      <w:pPr>
        <w:keepNext/>
        <w:jc w:val="center"/>
      </w:pPr>
      <w:r>
        <w:rPr>
          <w:noProof/>
        </w:rPr>
        <w:drawing>
          <wp:inline distT="0" distB="0" distL="0" distR="0" wp14:anchorId="43FFAB39" wp14:editId="7648FD61">
            <wp:extent cx="5760085" cy="43135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ruguayos.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4313555"/>
                    </a:xfrm>
                    <a:prstGeom prst="rect">
                      <a:avLst/>
                    </a:prstGeom>
                  </pic:spPr>
                </pic:pic>
              </a:graphicData>
            </a:graphic>
          </wp:inline>
        </w:drawing>
      </w:r>
    </w:p>
    <w:p w14:paraId="22819206" w14:textId="37D81C7A" w:rsidR="001A2FAC" w:rsidRPr="000B2063" w:rsidRDefault="001A2FAC" w:rsidP="001A2FAC">
      <w:pPr>
        <w:pStyle w:val="Legenda"/>
        <w:jc w:val="center"/>
      </w:pPr>
      <w:bookmarkStart w:id="16" w:name="_Toc440119604"/>
      <w:r>
        <w:t xml:space="preserve">Figura </w:t>
      </w:r>
      <w:fldSimple w:instr=" SEQ Figura \* ARABIC ">
        <w:r w:rsidR="0025111B">
          <w:rPr>
            <w:noProof/>
          </w:rPr>
          <w:t>3</w:t>
        </w:r>
      </w:fldSimple>
      <w:r>
        <w:t xml:space="preserve"> </w:t>
      </w:r>
      <w:r w:rsidRPr="00E364C7">
        <w:t xml:space="preserve">Aplicativo </w:t>
      </w:r>
      <w:proofErr w:type="spellStart"/>
      <w:r>
        <w:t>Uruguayos</w:t>
      </w:r>
      <w:proofErr w:type="spellEnd"/>
      <w:r>
        <w:t xml:space="preserve"> </w:t>
      </w:r>
      <w:proofErr w:type="spellStart"/>
      <w:r>
        <w:t>Food</w:t>
      </w:r>
      <w:proofErr w:type="spellEnd"/>
      <w:r>
        <w:t xml:space="preserve"> Music</w:t>
      </w:r>
      <w:r w:rsidRPr="00E364C7">
        <w:t xml:space="preserve"> – </w:t>
      </w:r>
      <w:r>
        <w:t>Fabrica de aplicativos</w:t>
      </w:r>
      <w:r w:rsidRPr="00E364C7">
        <w:t xml:space="preserve"> (2016)</w:t>
      </w:r>
      <w:bookmarkEnd w:id="16"/>
    </w:p>
    <w:p w14:paraId="17E6D476" w14:textId="77777777" w:rsidR="00612422" w:rsidRDefault="00612422" w:rsidP="00612422"/>
    <w:p w14:paraId="4190C6B1" w14:textId="77777777" w:rsidR="00C86A51" w:rsidRDefault="00C86A51" w:rsidP="00612422"/>
    <w:p w14:paraId="0D4915CF" w14:textId="77777777" w:rsidR="00976928" w:rsidRDefault="00976928" w:rsidP="00612422"/>
    <w:p w14:paraId="62A2C6CC" w14:textId="77777777" w:rsidR="00976928" w:rsidRDefault="00976928" w:rsidP="00612422"/>
    <w:p w14:paraId="19B170F4" w14:textId="77777777" w:rsidR="00976928" w:rsidRDefault="00976928" w:rsidP="00612422"/>
    <w:p w14:paraId="47D654CE" w14:textId="77777777" w:rsidR="00976928" w:rsidRDefault="00976928" w:rsidP="00612422"/>
    <w:p w14:paraId="04803BEE" w14:textId="77777777" w:rsidR="00976928" w:rsidRDefault="00976928" w:rsidP="00612422"/>
    <w:p w14:paraId="4687CBD0" w14:textId="77777777" w:rsidR="00976928" w:rsidRDefault="00976928" w:rsidP="00612422"/>
    <w:p w14:paraId="6A235B5D" w14:textId="176D341F" w:rsidR="00C86A51" w:rsidRDefault="00976928" w:rsidP="00976928">
      <w:pPr>
        <w:pStyle w:val="Ttulo3"/>
      </w:pPr>
      <w:bookmarkStart w:id="17" w:name="_Toc440163655"/>
      <w:r>
        <w:t>Comparação entre os trabalhos relacionados</w:t>
      </w:r>
      <w:bookmarkEnd w:id="17"/>
    </w:p>
    <w:p w14:paraId="04A21A9E" w14:textId="77777777" w:rsidR="009F08C1" w:rsidRDefault="009F08C1" w:rsidP="00612422"/>
    <w:p w14:paraId="051AE4EA" w14:textId="5E50A076" w:rsidR="00976928" w:rsidRDefault="00976928" w:rsidP="00976928">
      <w:pPr>
        <w:ind w:firstLine="709"/>
      </w:pPr>
      <w:r>
        <w:t>Nesta sessão serão apresentadas algumas das funcionalidades dos trabalhos correlatos. Para posteriormente comparar com o projeto proposto, afim de avaliar as funcionalidades do mesmo.</w:t>
      </w:r>
    </w:p>
    <w:p w14:paraId="5628BBA9" w14:textId="0190F132" w:rsidR="00976928" w:rsidRDefault="00976928" w:rsidP="00976928">
      <w:pPr>
        <w:ind w:firstLine="709"/>
      </w:pPr>
      <w:r>
        <w:t xml:space="preserve">Como pode-se notar na Tabela </w:t>
      </w:r>
      <w:r w:rsidR="00DF7B9B">
        <w:t>2</w:t>
      </w:r>
      <w:r>
        <w:t>, as linhas da tabela representam funcionalidade dos aplicativos analisados, enquanto as colunas relacionam cada aplicativo. As células da tabela que contém o caractere “X” referem-se a alguma funcionalidade que o aplicativo tenha, assim como o caractere “-“ refere-se a alguma funcionalidade que o aplicativo não tenha, respectivamente.</w:t>
      </w:r>
    </w:p>
    <w:p w14:paraId="3EDB5668" w14:textId="77777777" w:rsidR="00976928" w:rsidRDefault="00976928" w:rsidP="00612422"/>
    <w:p w14:paraId="4A4BFBBB" w14:textId="77777777" w:rsidR="00976928" w:rsidRDefault="00976928" w:rsidP="00612422"/>
    <w:tbl>
      <w:tblPr>
        <w:tblpPr w:leftFromText="141" w:rightFromText="141" w:vertAnchor="page" w:horzAnchor="page" w:tblpX="1823" w:tblpY="77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2249"/>
        <w:gridCol w:w="2194"/>
        <w:gridCol w:w="2182"/>
      </w:tblGrid>
      <w:tr w:rsidR="00976928" w:rsidRPr="005F0341" w14:paraId="02A3A162" w14:textId="77777777" w:rsidTr="00DF7B9B">
        <w:trPr>
          <w:trHeight w:val="449"/>
        </w:trPr>
        <w:tc>
          <w:tcPr>
            <w:tcW w:w="2466" w:type="dxa"/>
            <w:vMerge w:val="restart"/>
            <w:shd w:val="clear" w:color="auto" w:fill="auto"/>
            <w:vAlign w:val="center"/>
          </w:tcPr>
          <w:p w14:paraId="46FDC43C" w14:textId="77777777" w:rsidR="00976928" w:rsidRPr="005F0341" w:rsidRDefault="00976928" w:rsidP="00DF7B9B">
            <w:pPr>
              <w:jc w:val="center"/>
            </w:pPr>
            <w:r>
              <w:t>Funcionalidades</w:t>
            </w:r>
          </w:p>
        </w:tc>
        <w:tc>
          <w:tcPr>
            <w:tcW w:w="6625" w:type="dxa"/>
            <w:gridSpan w:val="3"/>
            <w:shd w:val="clear" w:color="auto" w:fill="auto"/>
            <w:vAlign w:val="center"/>
          </w:tcPr>
          <w:p w14:paraId="105E099E" w14:textId="77777777" w:rsidR="00976928" w:rsidRPr="005F0341" w:rsidRDefault="00976928" w:rsidP="00DF7B9B">
            <w:pPr>
              <w:jc w:val="center"/>
            </w:pPr>
            <w:r w:rsidRPr="005F0341">
              <w:t>Sistemas</w:t>
            </w:r>
          </w:p>
        </w:tc>
      </w:tr>
      <w:tr w:rsidR="00976928" w:rsidRPr="005F0341" w14:paraId="6166536D" w14:textId="77777777" w:rsidTr="00DF7B9B">
        <w:trPr>
          <w:trHeight w:val="163"/>
        </w:trPr>
        <w:tc>
          <w:tcPr>
            <w:tcW w:w="2466" w:type="dxa"/>
            <w:vMerge/>
            <w:shd w:val="clear" w:color="auto" w:fill="auto"/>
            <w:vAlign w:val="center"/>
          </w:tcPr>
          <w:p w14:paraId="5A72DBCE" w14:textId="77777777" w:rsidR="00976928" w:rsidRPr="005F0341" w:rsidRDefault="00976928" w:rsidP="00DF7B9B">
            <w:pPr>
              <w:jc w:val="center"/>
            </w:pPr>
          </w:p>
        </w:tc>
        <w:tc>
          <w:tcPr>
            <w:tcW w:w="2249" w:type="dxa"/>
            <w:shd w:val="clear" w:color="auto" w:fill="auto"/>
            <w:vAlign w:val="center"/>
          </w:tcPr>
          <w:p w14:paraId="03675851" w14:textId="4FA0BFA7" w:rsidR="00976928" w:rsidRPr="005F0341" w:rsidRDefault="00976928" w:rsidP="00DF7B9B">
            <w:pPr>
              <w:jc w:val="center"/>
            </w:pPr>
            <w:r>
              <w:t>O Barão</w:t>
            </w:r>
          </w:p>
        </w:tc>
        <w:tc>
          <w:tcPr>
            <w:tcW w:w="2194" w:type="dxa"/>
            <w:shd w:val="clear" w:color="auto" w:fill="auto"/>
            <w:vAlign w:val="center"/>
          </w:tcPr>
          <w:p w14:paraId="2EB3C3D0" w14:textId="4C6F6BF9" w:rsidR="00976928" w:rsidRPr="005F0341" w:rsidRDefault="00976928" w:rsidP="00DF7B9B">
            <w:pPr>
              <w:jc w:val="center"/>
            </w:pPr>
            <w:proofErr w:type="spellStart"/>
            <w:r>
              <w:t>Hellofood</w:t>
            </w:r>
            <w:proofErr w:type="spellEnd"/>
          </w:p>
        </w:tc>
        <w:tc>
          <w:tcPr>
            <w:tcW w:w="2182" w:type="dxa"/>
            <w:shd w:val="clear" w:color="auto" w:fill="auto"/>
            <w:vAlign w:val="center"/>
          </w:tcPr>
          <w:p w14:paraId="416BD8BB" w14:textId="09B112A8" w:rsidR="00976928" w:rsidRPr="005F0341" w:rsidRDefault="00976928" w:rsidP="00DF7B9B">
            <w:pPr>
              <w:jc w:val="center"/>
            </w:pPr>
            <w:proofErr w:type="spellStart"/>
            <w:r>
              <w:t>Uruguayos</w:t>
            </w:r>
            <w:proofErr w:type="spellEnd"/>
          </w:p>
        </w:tc>
      </w:tr>
      <w:tr w:rsidR="00976928" w:rsidRPr="005F0341" w14:paraId="38F976BD" w14:textId="77777777" w:rsidTr="00DF7B9B">
        <w:trPr>
          <w:trHeight w:val="449"/>
        </w:trPr>
        <w:tc>
          <w:tcPr>
            <w:tcW w:w="2466" w:type="dxa"/>
            <w:shd w:val="clear" w:color="auto" w:fill="auto"/>
            <w:vAlign w:val="center"/>
          </w:tcPr>
          <w:p w14:paraId="2D9B601B" w14:textId="77777777" w:rsidR="00976928" w:rsidRPr="00081313" w:rsidRDefault="00976928" w:rsidP="00DF7B9B">
            <w:pPr>
              <w:spacing w:line="276" w:lineRule="auto"/>
              <w:jc w:val="center"/>
            </w:pPr>
            <w:r>
              <w:t>Vários estabelecimentos</w:t>
            </w:r>
          </w:p>
        </w:tc>
        <w:tc>
          <w:tcPr>
            <w:tcW w:w="2249" w:type="dxa"/>
            <w:shd w:val="clear" w:color="auto" w:fill="auto"/>
            <w:vAlign w:val="center"/>
          </w:tcPr>
          <w:p w14:paraId="3CC2A7AD" w14:textId="77777777" w:rsidR="00976928" w:rsidRPr="005F0341" w:rsidRDefault="00976928" w:rsidP="00DF7B9B">
            <w:pPr>
              <w:jc w:val="center"/>
            </w:pPr>
            <w:r>
              <w:t>-</w:t>
            </w:r>
          </w:p>
        </w:tc>
        <w:tc>
          <w:tcPr>
            <w:tcW w:w="2194" w:type="dxa"/>
            <w:shd w:val="clear" w:color="auto" w:fill="auto"/>
            <w:vAlign w:val="center"/>
          </w:tcPr>
          <w:p w14:paraId="12A776B6" w14:textId="77777777" w:rsidR="00976928" w:rsidRPr="005F0341" w:rsidRDefault="00976928" w:rsidP="00DF7B9B">
            <w:pPr>
              <w:jc w:val="center"/>
            </w:pPr>
            <w:r>
              <w:t>X</w:t>
            </w:r>
          </w:p>
        </w:tc>
        <w:tc>
          <w:tcPr>
            <w:tcW w:w="2182" w:type="dxa"/>
            <w:shd w:val="clear" w:color="auto" w:fill="auto"/>
            <w:vAlign w:val="center"/>
          </w:tcPr>
          <w:p w14:paraId="3D81D5F2" w14:textId="77777777" w:rsidR="00976928" w:rsidRPr="005F0341" w:rsidRDefault="00976928" w:rsidP="00DF7B9B">
            <w:pPr>
              <w:jc w:val="center"/>
            </w:pPr>
            <w:r>
              <w:t>-</w:t>
            </w:r>
          </w:p>
        </w:tc>
      </w:tr>
      <w:tr w:rsidR="00976928" w:rsidRPr="005F0341" w14:paraId="3ADC12B2" w14:textId="77777777" w:rsidTr="00DF7B9B">
        <w:trPr>
          <w:trHeight w:val="612"/>
        </w:trPr>
        <w:tc>
          <w:tcPr>
            <w:tcW w:w="2466" w:type="dxa"/>
            <w:shd w:val="clear" w:color="auto" w:fill="auto"/>
            <w:vAlign w:val="center"/>
          </w:tcPr>
          <w:p w14:paraId="554CF19F" w14:textId="77777777" w:rsidR="00976928" w:rsidRPr="00081313" w:rsidRDefault="00976928" w:rsidP="00DF7B9B">
            <w:pPr>
              <w:spacing w:line="276" w:lineRule="auto"/>
              <w:jc w:val="center"/>
            </w:pPr>
            <w:r>
              <w:t>Ingredientes personalizáveis</w:t>
            </w:r>
          </w:p>
        </w:tc>
        <w:tc>
          <w:tcPr>
            <w:tcW w:w="2249" w:type="dxa"/>
            <w:shd w:val="clear" w:color="auto" w:fill="auto"/>
            <w:vAlign w:val="center"/>
          </w:tcPr>
          <w:p w14:paraId="03DE4D1D" w14:textId="77777777" w:rsidR="00976928" w:rsidRPr="005F0341" w:rsidRDefault="00976928" w:rsidP="00DF7B9B">
            <w:pPr>
              <w:jc w:val="center"/>
            </w:pPr>
            <w:r w:rsidRPr="005F0341">
              <w:t>X</w:t>
            </w:r>
          </w:p>
        </w:tc>
        <w:tc>
          <w:tcPr>
            <w:tcW w:w="2194" w:type="dxa"/>
            <w:shd w:val="clear" w:color="auto" w:fill="auto"/>
            <w:vAlign w:val="center"/>
          </w:tcPr>
          <w:p w14:paraId="0240F7AE" w14:textId="77777777" w:rsidR="00976928" w:rsidRPr="005F0341" w:rsidRDefault="00976928" w:rsidP="00DF7B9B">
            <w:pPr>
              <w:jc w:val="center"/>
            </w:pPr>
            <w:r>
              <w:t>-</w:t>
            </w:r>
          </w:p>
        </w:tc>
        <w:tc>
          <w:tcPr>
            <w:tcW w:w="2182" w:type="dxa"/>
            <w:shd w:val="clear" w:color="auto" w:fill="auto"/>
            <w:vAlign w:val="center"/>
          </w:tcPr>
          <w:p w14:paraId="116A6CC9" w14:textId="77777777" w:rsidR="00976928" w:rsidRPr="005F0341" w:rsidRDefault="00976928" w:rsidP="00DF7B9B">
            <w:pPr>
              <w:jc w:val="center"/>
            </w:pPr>
            <w:r>
              <w:t>-</w:t>
            </w:r>
          </w:p>
        </w:tc>
      </w:tr>
      <w:tr w:rsidR="00976928" w:rsidRPr="005F0341" w14:paraId="58506D7E" w14:textId="77777777" w:rsidTr="00DF7B9B">
        <w:trPr>
          <w:trHeight w:val="864"/>
        </w:trPr>
        <w:tc>
          <w:tcPr>
            <w:tcW w:w="2466" w:type="dxa"/>
            <w:shd w:val="clear" w:color="auto" w:fill="auto"/>
            <w:vAlign w:val="center"/>
          </w:tcPr>
          <w:p w14:paraId="27C5FF92" w14:textId="5C50E001" w:rsidR="00976928" w:rsidRPr="00081313" w:rsidRDefault="00976928" w:rsidP="00DF7B9B">
            <w:pPr>
              <w:spacing w:line="276" w:lineRule="auto"/>
              <w:jc w:val="center"/>
            </w:pPr>
            <w:proofErr w:type="spellStart"/>
            <w:r>
              <w:t>Login</w:t>
            </w:r>
            <w:proofErr w:type="spellEnd"/>
            <w:r>
              <w:t xml:space="preserve"> com redes sociais</w:t>
            </w:r>
          </w:p>
        </w:tc>
        <w:tc>
          <w:tcPr>
            <w:tcW w:w="2249" w:type="dxa"/>
            <w:shd w:val="clear" w:color="auto" w:fill="auto"/>
            <w:vAlign w:val="center"/>
          </w:tcPr>
          <w:p w14:paraId="71EA53C3" w14:textId="5951C975" w:rsidR="00976928" w:rsidRPr="00EE3DD6" w:rsidRDefault="00DF7B9B" w:rsidP="00DF7B9B">
            <w:pPr>
              <w:jc w:val="center"/>
            </w:pPr>
            <w:r>
              <w:t>-</w:t>
            </w:r>
          </w:p>
        </w:tc>
        <w:tc>
          <w:tcPr>
            <w:tcW w:w="2194" w:type="dxa"/>
            <w:shd w:val="clear" w:color="auto" w:fill="auto"/>
            <w:vAlign w:val="center"/>
          </w:tcPr>
          <w:p w14:paraId="459C43DE" w14:textId="653A8930" w:rsidR="00976928" w:rsidRPr="005F0341" w:rsidRDefault="00DF7B9B" w:rsidP="00DF7B9B">
            <w:pPr>
              <w:jc w:val="center"/>
            </w:pPr>
            <w:r>
              <w:t>X</w:t>
            </w:r>
          </w:p>
        </w:tc>
        <w:tc>
          <w:tcPr>
            <w:tcW w:w="2182" w:type="dxa"/>
            <w:shd w:val="clear" w:color="auto" w:fill="auto"/>
            <w:vAlign w:val="center"/>
          </w:tcPr>
          <w:p w14:paraId="16E4885F" w14:textId="77777777" w:rsidR="00976928" w:rsidRPr="005F0341" w:rsidRDefault="00976928" w:rsidP="00DF7B9B">
            <w:pPr>
              <w:jc w:val="center"/>
            </w:pPr>
            <w:r>
              <w:t>-</w:t>
            </w:r>
          </w:p>
        </w:tc>
      </w:tr>
      <w:tr w:rsidR="00976928" w:rsidRPr="005F0341" w14:paraId="55F63860" w14:textId="77777777" w:rsidTr="00DF7B9B">
        <w:trPr>
          <w:trHeight w:val="612"/>
        </w:trPr>
        <w:tc>
          <w:tcPr>
            <w:tcW w:w="2466" w:type="dxa"/>
            <w:shd w:val="clear" w:color="auto" w:fill="auto"/>
            <w:vAlign w:val="center"/>
          </w:tcPr>
          <w:p w14:paraId="20855178" w14:textId="4E5CD0B3" w:rsidR="00976928" w:rsidRDefault="00976928" w:rsidP="00DF7B9B">
            <w:pPr>
              <w:spacing w:line="276" w:lineRule="auto"/>
              <w:jc w:val="center"/>
            </w:pPr>
            <w:r>
              <w:t>Lista de produtos</w:t>
            </w:r>
          </w:p>
        </w:tc>
        <w:tc>
          <w:tcPr>
            <w:tcW w:w="2249" w:type="dxa"/>
            <w:shd w:val="clear" w:color="auto" w:fill="auto"/>
            <w:vAlign w:val="center"/>
          </w:tcPr>
          <w:p w14:paraId="35932224" w14:textId="77777777" w:rsidR="00976928" w:rsidRDefault="00976928" w:rsidP="00DF7B9B">
            <w:pPr>
              <w:jc w:val="center"/>
            </w:pPr>
            <w:r>
              <w:t>X</w:t>
            </w:r>
          </w:p>
        </w:tc>
        <w:tc>
          <w:tcPr>
            <w:tcW w:w="2194" w:type="dxa"/>
            <w:shd w:val="clear" w:color="auto" w:fill="auto"/>
            <w:vAlign w:val="center"/>
          </w:tcPr>
          <w:p w14:paraId="689185BC" w14:textId="77777777" w:rsidR="00976928" w:rsidRDefault="00976928" w:rsidP="00DF7B9B">
            <w:pPr>
              <w:jc w:val="center"/>
            </w:pPr>
            <w:r>
              <w:t>X</w:t>
            </w:r>
          </w:p>
        </w:tc>
        <w:tc>
          <w:tcPr>
            <w:tcW w:w="2182" w:type="dxa"/>
            <w:shd w:val="clear" w:color="auto" w:fill="auto"/>
            <w:vAlign w:val="center"/>
          </w:tcPr>
          <w:p w14:paraId="31C46227" w14:textId="77777777" w:rsidR="00976928" w:rsidRDefault="00976928" w:rsidP="00DF7B9B">
            <w:pPr>
              <w:jc w:val="center"/>
            </w:pPr>
            <w:r>
              <w:t>X</w:t>
            </w:r>
          </w:p>
        </w:tc>
      </w:tr>
      <w:tr w:rsidR="00FC62C8" w:rsidRPr="005F0341" w14:paraId="5EE4767A" w14:textId="77777777" w:rsidTr="00DF7B9B">
        <w:trPr>
          <w:trHeight w:val="612"/>
        </w:trPr>
        <w:tc>
          <w:tcPr>
            <w:tcW w:w="2466" w:type="dxa"/>
            <w:shd w:val="clear" w:color="auto" w:fill="auto"/>
            <w:vAlign w:val="center"/>
          </w:tcPr>
          <w:p w14:paraId="4AB660E2" w14:textId="3D1C5F25" w:rsidR="00FC62C8" w:rsidRDefault="007E4058" w:rsidP="00DF7B9B">
            <w:pPr>
              <w:spacing w:line="276" w:lineRule="auto"/>
              <w:jc w:val="center"/>
            </w:pPr>
            <w:r>
              <w:t>Utilização</w:t>
            </w:r>
            <w:r w:rsidR="00FC62C8">
              <w:t xml:space="preserve"> local</w:t>
            </w:r>
          </w:p>
        </w:tc>
        <w:tc>
          <w:tcPr>
            <w:tcW w:w="2249" w:type="dxa"/>
            <w:shd w:val="clear" w:color="auto" w:fill="auto"/>
            <w:vAlign w:val="center"/>
          </w:tcPr>
          <w:p w14:paraId="51AFA1FB" w14:textId="31AA6CE4" w:rsidR="00FC62C8" w:rsidRDefault="00DF7B9B" w:rsidP="00DF7B9B">
            <w:pPr>
              <w:jc w:val="center"/>
            </w:pPr>
            <w:r>
              <w:t>-</w:t>
            </w:r>
          </w:p>
        </w:tc>
        <w:tc>
          <w:tcPr>
            <w:tcW w:w="2194" w:type="dxa"/>
            <w:shd w:val="clear" w:color="auto" w:fill="auto"/>
            <w:vAlign w:val="center"/>
          </w:tcPr>
          <w:p w14:paraId="59E5F8E4" w14:textId="72202311" w:rsidR="00FC62C8" w:rsidRDefault="00DF7B9B" w:rsidP="00DF7B9B">
            <w:pPr>
              <w:jc w:val="center"/>
            </w:pPr>
            <w:r>
              <w:t>-</w:t>
            </w:r>
          </w:p>
        </w:tc>
        <w:tc>
          <w:tcPr>
            <w:tcW w:w="2182" w:type="dxa"/>
            <w:shd w:val="clear" w:color="auto" w:fill="auto"/>
            <w:vAlign w:val="center"/>
          </w:tcPr>
          <w:p w14:paraId="668A3371" w14:textId="55EE44E0" w:rsidR="00FC62C8" w:rsidRDefault="00DF7B9B" w:rsidP="00DF7B9B">
            <w:pPr>
              <w:jc w:val="center"/>
            </w:pPr>
            <w:r>
              <w:t>X</w:t>
            </w:r>
          </w:p>
        </w:tc>
      </w:tr>
      <w:tr w:rsidR="00FC62C8" w:rsidRPr="005F0341" w14:paraId="47C98984" w14:textId="77777777" w:rsidTr="00DF7B9B">
        <w:trPr>
          <w:trHeight w:val="612"/>
        </w:trPr>
        <w:tc>
          <w:tcPr>
            <w:tcW w:w="2466" w:type="dxa"/>
            <w:shd w:val="clear" w:color="auto" w:fill="auto"/>
            <w:vAlign w:val="center"/>
          </w:tcPr>
          <w:p w14:paraId="3D3AA50F" w14:textId="32459693" w:rsidR="00FC62C8" w:rsidRDefault="00DF7B9B" w:rsidP="00DF7B9B">
            <w:pPr>
              <w:spacing w:line="276" w:lineRule="auto"/>
              <w:jc w:val="center"/>
            </w:pPr>
            <w:r>
              <w:t>Acompanhamento de pedido</w:t>
            </w:r>
          </w:p>
        </w:tc>
        <w:tc>
          <w:tcPr>
            <w:tcW w:w="2249" w:type="dxa"/>
            <w:shd w:val="clear" w:color="auto" w:fill="auto"/>
            <w:vAlign w:val="center"/>
          </w:tcPr>
          <w:p w14:paraId="0DDAF683" w14:textId="30D52F66" w:rsidR="00FC62C8" w:rsidRDefault="00DF7B9B" w:rsidP="00DF7B9B">
            <w:pPr>
              <w:jc w:val="center"/>
            </w:pPr>
            <w:r>
              <w:t>-</w:t>
            </w:r>
          </w:p>
        </w:tc>
        <w:tc>
          <w:tcPr>
            <w:tcW w:w="2194" w:type="dxa"/>
            <w:shd w:val="clear" w:color="auto" w:fill="auto"/>
            <w:vAlign w:val="center"/>
          </w:tcPr>
          <w:p w14:paraId="242FACB3" w14:textId="7D8836B7" w:rsidR="00FC62C8" w:rsidRDefault="00DF7B9B" w:rsidP="00DF7B9B">
            <w:pPr>
              <w:jc w:val="center"/>
            </w:pPr>
            <w:r>
              <w:t>X</w:t>
            </w:r>
          </w:p>
        </w:tc>
        <w:tc>
          <w:tcPr>
            <w:tcW w:w="2182" w:type="dxa"/>
            <w:shd w:val="clear" w:color="auto" w:fill="auto"/>
            <w:vAlign w:val="center"/>
          </w:tcPr>
          <w:p w14:paraId="54010FD7" w14:textId="6DA80270" w:rsidR="00FC62C8" w:rsidRDefault="00DF7B9B" w:rsidP="00DF7B9B">
            <w:pPr>
              <w:jc w:val="center"/>
            </w:pPr>
            <w:r>
              <w:t>-</w:t>
            </w:r>
          </w:p>
        </w:tc>
      </w:tr>
      <w:tr w:rsidR="00DF7B9B" w:rsidRPr="005F0341" w14:paraId="6E05A0A3" w14:textId="77777777" w:rsidTr="00DF7B9B">
        <w:trPr>
          <w:trHeight w:val="612"/>
        </w:trPr>
        <w:tc>
          <w:tcPr>
            <w:tcW w:w="2466" w:type="dxa"/>
            <w:shd w:val="clear" w:color="auto" w:fill="auto"/>
            <w:vAlign w:val="center"/>
          </w:tcPr>
          <w:p w14:paraId="34A4C853" w14:textId="6579E17A" w:rsidR="00DF7B9B" w:rsidRDefault="00DF7B9B" w:rsidP="00DF7B9B">
            <w:pPr>
              <w:spacing w:line="276" w:lineRule="auto"/>
              <w:jc w:val="center"/>
            </w:pPr>
            <w:r>
              <w:t>Comanda digital</w:t>
            </w:r>
          </w:p>
        </w:tc>
        <w:tc>
          <w:tcPr>
            <w:tcW w:w="2249" w:type="dxa"/>
            <w:shd w:val="clear" w:color="auto" w:fill="auto"/>
            <w:vAlign w:val="center"/>
          </w:tcPr>
          <w:p w14:paraId="30A5DE70" w14:textId="61727B8C" w:rsidR="00DF7B9B" w:rsidRDefault="00DF7B9B" w:rsidP="00DF7B9B">
            <w:pPr>
              <w:jc w:val="center"/>
            </w:pPr>
            <w:r>
              <w:t>-</w:t>
            </w:r>
          </w:p>
        </w:tc>
        <w:tc>
          <w:tcPr>
            <w:tcW w:w="2194" w:type="dxa"/>
            <w:shd w:val="clear" w:color="auto" w:fill="auto"/>
            <w:vAlign w:val="center"/>
          </w:tcPr>
          <w:p w14:paraId="665330B3" w14:textId="7FFA833F" w:rsidR="00DF7B9B" w:rsidRDefault="00DF7B9B" w:rsidP="00DF7B9B">
            <w:pPr>
              <w:jc w:val="center"/>
            </w:pPr>
            <w:r>
              <w:t>-</w:t>
            </w:r>
          </w:p>
        </w:tc>
        <w:tc>
          <w:tcPr>
            <w:tcW w:w="2182" w:type="dxa"/>
            <w:shd w:val="clear" w:color="auto" w:fill="auto"/>
            <w:vAlign w:val="center"/>
          </w:tcPr>
          <w:p w14:paraId="20801DD8" w14:textId="4889FC7A" w:rsidR="00DF7B9B" w:rsidRDefault="00DF7B9B" w:rsidP="00DF7B9B">
            <w:pPr>
              <w:jc w:val="center"/>
            </w:pPr>
            <w:r>
              <w:t>-</w:t>
            </w:r>
          </w:p>
        </w:tc>
      </w:tr>
      <w:tr w:rsidR="00DF7B9B" w:rsidRPr="005F0341" w14:paraId="208A5F1E" w14:textId="77777777" w:rsidTr="00DF7B9B">
        <w:trPr>
          <w:trHeight w:val="612"/>
        </w:trPr>
        <w:tc>
          <w:tcPr>
            <w:tcW w:w="2466" w:type="dxa"/>
            <w:shd w:val="clear" w:color="auto" w:fill="auto"/>
            <w:vAlign w:val="center"/>
          </w:tcPr>
          <w:p w14:paraId="456ECE4D" w14:textId="14A50EB5" w:rsidR="00DF7B9B" w:rsidRDefault="00DF7B9B" w:rsidP="00DF7B9B">
            <w:pPr>
              <w:spacing w:line="276" w:lineRule="auto"/>
              <w:jc w:val="center"/>
            </w:pPr>
            <w:r>
              <w:t xml:space="preserve">Pagamento via </w:t>
            </w:r>
            <w:proofErr w:type="spellStart"/>
            <w:r>
              <w:t>App</w:t>
            </w:r>
            <w:proofErr w:type="spellEnd"/>
          </w:p>
        </w:tc>
        <w:tc>
          <w:tcPr>
            <w:tcW w:w="2249" w:type="dxa"/>
            <w:shd w:val="clear" w:color="auto" w:fill="auto"/>
            <w:vAlign w:val="center"/>
          </w:tcPr>
          <w:p w14:paraId="46ED40A1" w14:textId="70A7A012" w:rsidR="00DF7B9B" w:rsidRDefault="00DF7B9B" w:rsidP="00DF7B9B">
            <w:pPr>
              <w:jc w:val="center"/>
            </w:pPr>
            <w:r>
              <w:t>-</w:t>
            </w:r>
          </w:p>
        </w:tc>
        <w:tc>
          <w:tcPr>
            <w:tcW w:w="2194" w:type="dxa"/>
            <w:shd w:val="clear" w:color="auto" w:fill="auto"/>
            <w:vAlign w:val="center"/>
          </w:tcPr>
          <w:p w14:paraId="16D54678" w14:textId="69B4C4E1" w:rsidR="00DF7B9B" w:rsidRDefault="00DF7B9B" w:rsidP="00DF7B9B">
            <w:pPr>
              <w:jc w:val="center"/>
            </w:pPr>
            <w:r>
              <w:t>X</w:t>
            </w:r>
          </w:p>
        </w:tc>
        <w:tc>
          <w:tcPr>
            <w:tcW w:w="2182" w:type="dxa"/>
            <w:shd w:val="clear" w:color="auto" w:fill="auto"/>
            <w:vAlign w:val="center"/>
          </w:tcPr>
          <w:p w14:paraId="0EFD253D" w14:textId="56F1CCC5" w:rsidR="00DF7B9B" w:rsidRDefault="00DF7B9B" w:rsidP="00DF7B9B">
            <w:pPr>
              <w:keepNext/>
              <w:jc w:val="center"/>
            </w:pPr>
            <w:r>
              <w:t>-</w:t>
            </w:r>
          </w:p>
        </w:tc>
      </w:tr>
    </w:tbl>
    <w:p w14:paraId="4E666EC3" w14:textId="24EA87ED" w:rsidR="00DF7B9B" w:rsidRDefault="00DF7B9B" w:rsidP="00DF7B9B">
      <w:pPr>
        <w:pStyle w:val="Legenda"/>
        <w:framePr w:hSpace="141" w:wrap="around" w:vAnchor="page" w:hAnchor="page" w:x="2558" w:y="14000"/>
      </w:pPr>
      <w:bookmarkStart w:id="18" w:name="_Toc440119592"/>
      <w:r>
        <w:t xml:space="preserve">Tabela </w:t>
      </w:r>
      <w:fldSimple w:instr=" SEQ Tabela \* ARABIC ">
        <w:r w:rsidR="001C35D8">
          <w:rPr>
            <w:noProof/>
          </w:rPr>
          <w:t>2</w:t>
        </w:r>
      </w:fldSimple>
      <w:r>
        <w:t xml:space="preserve"> Comparação entre trabalhos relacionados - Autoria própria</w:t>
      </w:r>
      <w:bookmarkEnd w:id="18"/>
    </w:p>
    <w:p w14:paraId="60051271" w14:textId="77777777" w:rsidR="00976928" w:rsidRDefault="00976928" w:rsidP="00612422"/>
    <w:p w14:paraId="3DA16D44" w14:textId="77777777" w:rsidR="00976928" w:rsidRDefault="00976928" w:rsidP="00612422"/>
    <w:p w14:paraId="74E998F9" w14:textId="77777777" w:rsidR="00976928" w:rsidRDefault="00976928" w:rsidP="00612422"/>
    <w:p w14:paraId="1A6F8B0B" w14:textId="77777777" w:rsidR="00976928" w:rsidRDefault="00976928" w:rsidP="00612422"/>
    <w:p w14:paraId="15498406" w14:textId="77777777" w:rsidR="00DF7B9B" w:rsidRDefault="00DF7B9B" w:rsidP="00612422"/>
    <w:p w14:paraId="405AA795" w14:textId="77777777" w:rsidR="00DF7B9B" w:rsidRDefault="00DF7B9B" w:rsidP="00612422"/>
    <w:p w14:paraId="364CA768" w14:textId="77777777" w:rsidR="00B90D76" w:rsidRDefault="00B90D76" w:rsidP="00B90D76">
      <w:pPr>
        <w:pStyle w:val="Ttulo1"/>
      </w:pPr>
      <w:bookmarkStart w:id="19" w:name="_Toc440163656"/>
      <w:r>
        <w:t>METODOLOGIA</w:t>
      </w:r>
      <w:bookmarkEnd w:id="19"/>
    </w:p>
    <w:p w14:paraId="2577EF97" w14:textId="77777777" w:rsidR="000E0433" w:rsidRDefault="000E0433" w:rsidP="00EE0B62">
      <w:pPr>
        <w:ind w:firstLine="709"/>
        <w:rPr>
          <w:rFonts w:eastAsia="Arial"/>
        </w:rPr>
      </w:pPr>
    </w:p>
    <w:p w14:paraId="35BF2423" w14:textId="77777777" w:rsidR="00B90D76" w:rsidRDefault="00C60BB8" w:rsidP="00EE0B62">
      <w:pPr>
        <w:ind w:firstLine="709"/>
        <w:rPr>
          <w:rFonts w:eastAsia="Arial"/>
        </w:rPr>
      </w:pPr>
      <w:r>
        <w:rPr>
          <w:rFonts w:eastAsia="Arial"/>
        </w:rPr>
        <w:t>Neste capitulo serão descritas as tecnologias que foram utilizadas para se fazer possível o desenvolvimento do projeto</w:t>
      </w:r>
      <w:r w:rsidR="00581005">
        <w:rPr>
          <w:rFonts w:eastAsia="Arial"/>
        </w:rPr>
        <w:t>.</w:t>
      </w:r>
    </w:p>
    <w:p w14:paraId="1053ED1D" w14:textId="77777777" w:rsidR="00EE0B62" w:rsidRDefault="00EE0B62" w:rsidP="00EE0B62">
      <w:pPr>
        <w:ind w:firstLine="709"/>
        <w:rPr>
          <w:rFonts w:eastAsia="Arial"/>
        </w:rPr>
      </w:pPr>
    </w:p>
    <w:p w14:paraId="052F45E8" w14:textId="77777777" w:rsidR="000E0433" w:rsidRDefault="000E0433" w:rsidP="00EE0B62">
      <w:pPr>
        <w:ind w:firstLine="709"/>
        <w:rPr>
          <w:rFonts w:eastAsia="Arial"/>
        </w:rPr>
      </w:pPr>
    </w:p>
    <w:p w14:paraId="00DA2703" w14:textId="77777777" w:rsidR="00B90D76" w:rsidRDefault="00B90D76" w:rsidP="00B90D76">
      <w:pPr>
        <w:pStyle w:val="Ttulo2"/>
        <w:rPr>
          <w:rFonts w:eastAsia="Arial"/>
        </w:rPr>
      </w:pPr>
      <w:bookmarkStart w:id="20" w:name="_Toc440163657"/>
      <w:r>
        <w:rPr>
          <w:rFonts w:eastAsia="Arial"/>
        </w:rPr>
        <w:t xml:space="preserve">TECNOLOGIAS </w:t>
      </w:r>
      <w:r w:rsidR="00C60BB8">
        <w:rPr>
          <w:rFonts w:eastAsia="Arial"/>
        </w:rPr>
        <w:t>UTILIZADAS</w:t>
      </w:r>
      <w:bookmarkEnd w:id="20"/>
    </w:p>
    <w:p w14:paraId="33D1CDB4" w14:textId="77777777" w:rsidR="000E0433" w:rsidRPr="000E0433" w:rsidRDefault="000E0433" w:rsidP="000E0433">
      <w:pPr>
        <w:rPr>
          <w:rFonts w:eastAsia="Arial"/>
        </w:rPr>
      </w:pPr>
    </w:p>
    <w:p w14:paraId="4C175ED4" w14:textId="793D2D87" w:rsidR="00B90D76" w:rsidRDefault="00B90D76" w:rsidP="00B90D76">
      <w:pPr>
        <w:ind w:firstLine="708"/>
        <w:rPr>
          <w:rFonts w:eastAsia="Arial" w:cs="Arial"/>
        </w:rPr>
      </w:pPr>
      <w:bookmarkStart w:id="21" w:name="h.30j0zll"/>
      <w:bookmarkEnd w:id="21"/>
      <w:r>
        <w:rPr>
          <w:rFonts w:eastAsia="Arial" w:cs="Arial"/>
        </w:rPr>
        <w:t xml:space="preserve">Por ser um projeto </w:t>
      </w:r>
      <w:r w:rsidR="00C60BB8">
        <w:rPr>
          <w:rFonts w:eastAsia="Arial" w:cs="Arial"/>
        </w:rPr>
        <w:t>que</w:t>
      </w:r>
      <w:r>
        <w:rPr>
          <w:rFonts w:eastAsia="Arial" w:cs="Arial"/>
        </w:rPr>
        <w:t xml:space="preserve"> engloba dispositivos móveis e computadores pessoais, foram utilizadas</w:t>
      </w:r>
      <w:r w:rsidR="002E4247">
        <w:rPr>
          <w:rFonts w:eastAsia="Arial" w:cs="Arial"/>
        </w:rPr>
        <w:t>, respectivamente,</w:t>
      </w:r>
      <w:r>
        <w:rPr>
          <w:rFonts w:eastAsia="Arial" w:cs="Arial"/>
        </w:rPr>
        <w:t xml:space="preserve"> as</w:t>
      </w:r>
      <w:r w:rsidR="002E4247">
        <w:rPr>
          <w:rFonts w:eastAsia="Arial" w:cs="Arial"/>
        </w:rPr>
        <w:t xml:space="preserve"> linguagens </w:t>
      </w:r>
      <w:proofErr w:type="spellStart"/>
      <w:r w:rsidR="002E4247">
        <w:rPr>
          <w:rFonts w:eastAsia="Arial" w:cs="Arial"/>
        </w:rPr>
        <w:t>Android</w:t>
      </w:r>
      <w:proofErr w:type="spellEnd"/>
      <w:r w:rsidR="002E4247">
        <w:rPr>
          <w:rFonts w:eastAsia="Arial" w:cs="Arial"/>
        </w:rPr>
        <w:t xml:space="preserve"> Java e PHP, além do banco de dados</w:t>
      </w:r>
      <w:r w:rsidR="00E81BA7">
        <w:rPr>
          <w:rFonts w:eastAsia="Arial" w:cs="Arial"/>
        </w:rPr>
        <w:t xml:space="preserve"> MySQL</w:t>
      </w:r>
      <w:r>
        <w:rPr>
          <w:rFonts w:eastAsia="Arial" w:cs="Arial"/>
        </w:rPr>
        <w:t xml:space="preserve"> para o armazenamento dos dados neces</w:t>
      </w:r>
      <w:r w:rsidR="00720455">
        <w:rPr>
          <w:rFonts w:eastAsia="Arial" w:cs="Arial"/>
        </w:rPr>
        <w:t>sários do sistema. Também foram</w:t>
      </w:r>
      <w:r>
        <w:rPr>
          <w:rFonts w:eastAsia="Arial" w:cs="Arial"/>
        </w:rPr>
        <w:t xml:space="preserve"> utilizados dois </w:t>
      </w:r>
      <w:r w:rsidRPr="002C0B9E">
        <w:rPr>
          <w:rFonts w:eastAsia="Arial" w:cs="Arial"/>
          <w:i/>
        </w:rPr>
        <w:t>frameworks</w:t>
      </w:r>
      <w:r>
        <w:rPr>
          <w:rFonts w:eastAsia="Arial" w:cs="Arial"/>
        </w:rPr>
        <w:t xml:space="preserve"> para facilitar a organização e agilizar o desenvolvimento do sistema, são eles: </w:t>
      </w:r>
      <w:proofErr w:type="spellStart"/>
      <w:r>
        <w:rPr>
          <w:rFonts w:eastAsia="Arial" w:cs="Arial"/>
        </w:rPr>
        <w:t>CodeIgniter</w:t>
      </w:r>
      <w:proofErr w:type="spellEnd"/>
      <w:r>
        <w:rPr>
          <w:rFonts w:eastAsia="Arial" w:cs="Arial"/>
        </w:rPr>
        <w:t xml:space="preserve"> e </w:t>
      </w:r>
      <w:proofErr w:type="spellStart"/>
      <w:r>
        <w:rPr>
          <w:rFonts w:eastAsia="Arial" w:cs="Arial"/>
        </w:rPr>
        <w:t>Slim</w:t>
      </w:r>
      <w:proofErr w:type="spellEnd"/>
      <w:r w:rsidR="0055475D">
        <w:rPr>
          <w:rFonts w:eastAsia="Arial" w:cs="Arial"/>
        </w:rPr>
        <w:t xml:space="preserve"> Framework</w:t>
      </w:r>
      <w:r>
        <w:rPr>
          <w:rFonts w:eastAsia="Arial" w:cs="Arial"/>
        </w:rPr>
        <w:t>.</w:t>
      </w:r>
    </w:p>
    <w:p w14:paraId="379DC275" w14:textId="77777777" w:rsidR="00B90D76" w:rsidRDefault="00B90D76" w:rsidP="00B90D76">
      <w:pPr>
        <w:ind w:firstLine="708"/>
        <w:rPr>
          <w:rFonts w:eastAsia="Arial" w:cs="Arial"/>
        </w:rPr>
      </w:pPr>
      <w:r>
        <w:rPr>
          <w:rFonts w:eastAsia="Arial" w:cs="Arial"/>
        </w:rPr>
        <w:t xml:space="preserve">Para a desenvolvimento do sistema </w:t>
      </w:r>
      <w:proofErr w:type="spellStart"/>
      <w:r>
        <w:rPr>
          <w:rFonts w:eastAsia="Arial" w:cs="Arial"/>
        </w:rPr>
        <w:t>eMenu</w:t>
      </w:r>
      <w:proofErr w:type="spellEnd"/>
      <w:r>
        <w:rPr>
          <w:rFonts w:eastAsia="Arial" w:cs="Arial"/>
        </w:rPr>
        <w:t xml:space="preserve">, uma das tecnologias utilizadas </w:t>
      </w:r>
      <w:r w:rsidR="002E4247">
        <w:rPr>
          <w:rFonts w:eastAsia="Arial" w:cs="Arial"/>
        </w:rPr>
        <w:t>foi a linguagem de programação PHP</w:t>
      </w:r>
      <w:r>
        <w:rPr>
          <w:rFonts w:eastAsia="Arial" w:cs="Arial"/>
        </w:rPr>
        <w:t xml:space="preserve">, </w:t>
      </w:r>
      <w:r w:rsidR="002E4247">
        <w:rPr>
          <w:rFonts w:eastAsia="Arial" w:cs="Arial"/>
        </w:rPr>
        <w:t xml:space="preserve">que é voltada especificamente para desenvolvimento web </w:t>
      </w:r>
      <w:r w:rsidR="00A420E9">
        <w:rPr>
          <w:rFonts w:eastAsia="Arial" w:cs="Arial"/>
        </w:rPr>
        <w:t>(</w:t>
      </w:r>
      <w:proofErr w:type="spellStart"/>
      <w:r w:rsidR="00A420E9">
        <w:rPr>
          <w:rFonts w:eastAsia="Arial" w:cs="Arial"/>
        </w:rPr>
        <w:t>Dall’oglio</w:t>
      </w:r>
      <w:proofErr w:type="spellEnd"/>
      <w:r w:rsidR="00A420E9">
        <w:rPr>
          <w:rFonts w:eastAsia="Arial" w:cs="Arial"/>
        </w:rPr>
        <w:t xml:space="preserve"> 2009). Atualmente </w:t>
      </w:r>
      <w:r w:rsidR="002E4247">
        <w:rPr>
          <w:rFonts w:eastAsia="Arial" w:cs="Arial"/>
        </w:rPr>
        <w:t xml:space="preserve">é </w:t>
      </w:r>
      <w:r w:rsidR="00A420E9">
        <w:rPr>
          <w:rFonts w:eastAsia="Arial" w:cs="Arial"/>
        </w:rPr>
        <w:t xml:space="preserve">uma das principais linguagens de programação, sendo atualmente a sexta mais utilizada, segundo o índice TIOBE de janeiro de 2016. (TIOBE, 2016). O sistema foi desenvolvido usando </w:t>
      </w:r>
      <w:r>
        <w:rPr>
          <w:rFonts w:eastAsia="Arial" w:cs="Arial"/>
        </w:rPr>
        <w:t xml:space="preserve">PHP </w:t>
      </w:r>
      <w:r w:rsidR="00A420E9">
        <w:rPr>
          <w:rFonts w:eastAsia="Arial" w:cs="Arial"/>
        </w:rPr>
        <w:t>orientado a objetos, que permite uma modelagem mais próxima do mundo real.</w:t>
      </w:r>
    </w:p>
    <w:p w14:paraId="3A39E6D5" w14:textId="77777777" w:rsidR="00B90D76" w:rsidRDefault="00B90D76" w:rsidP="002E4247">
      <w:pPr>
        <w:spacing w:line="480" w:lineRule="auto"/>
      </w:pPr>
    </w:p>
    <w:p w14:paraId="5A595B89" w14:textId="77777777" w:rsidR="00B90D76" w:rsidRPr="00A420E9" w:rsidRDefault="00B90D76" w:rsidP="00A420E9">
      <w:pPr>
        <w:ind w:left="2127"/>
        <w:rPr>
          <w:rFonts w:eastAsia="Arial" w:cs="Arial"/>
          <w:sz w:val="20"/>
        </w:rPr>
      </w:pPr>
      <w:r w:rsidRPr="002E4247">
        <w:rPr>
          <w:rFonts w:eastAsia="Arial" w:cs="Arial"/>
          <w:sz w:val="20"/>
        </w:rPr>
        <w:t>Em vez de construir um sistema formado por um conjunto de procedimentos e variáveis nem sempre agrupadas de acordo com o contexto, como se fazia em linguagens estruturadas (</w:t>
      </w:r>
      <w:proofErr w:type="spellStart"/>
      <w:r w:rsidRPr="002E4247">
        <w:rPr>
          <w:rFonts w:eastAsia="Arial" w:cs="Arial"/>
          <w:sz w:val="20"/>
        </w:rPr>
        <w:t>Cobol</w:t>
      </w:r>
      <w:proofErr w:type="spellEnd"/>
      <w:r w:rsidRPr="002E4247">
        <w:rPr>
          <w:rFonts w:eastAsia="Arial" w:cs="Arial"/>
          <w:sz w:val="20"/>
        </w:rPr>
        <w:t>, Clipper, Pascal), na orientação a objetos utilizamos uma ótica mais próxima do mundo real. Lidamos com objetos, estruturas que já conhecemos do nosso dia-a-dia e sobre as qu</w:t>
      </w:r>
      <w:r w:rsidR="00C60BB8" w:rsidRPr="002E4247">
        <w:rPr>
          <w:rFonts w:eastAsia="Arial" w:cs="Arial"/>
          <w:sz w:val="20"/>
        </w:rPr>
        <w:t>ais possuímos maior compreensão (DALL’OGLIO, 2009, p.86).</w:t>
      </w:r>
    </w:p>
    <w:p w14:paraId="31196EA9" w14:textId="77777777" w:rsidR="00B90D76" w:rsidRDefault="00B90D76" w:rsidP="00B90D76"/>
    <w:p w14:paraId="37B725B5" w14:textId="77777777" w:rsidR="00B90D76" w:rsidRDefault="00A420E9" w:rsidP="00B90D76">
      <w:pPr>
        <w:ind w:firstLine="708"/>
        <w:rPr>
          <w:rFonts w:eastAsia="Arial" w:cs="Arial"/>
        </w:rPr>
      </w:pPr>
      <w:r>
        <w:rPr>
          <w:rFonts w:eastAsia="Arial" w:cs="Arial"/>
        </w:rPr>
        <w:lastRenderedPageBreak/>
        <w:t xml:space="preserve">O uso de um Sistema de Gerenciamento de </w:t>
      </w:r>
      <w:r w:rsidR="00B90D76">
        <w:rPr>
          <w:rFonts w:eastAsia="Arial" w:cs="Arial"/>
        </w:rPr>
        <w:t xml:space="preserve">Banco de </w:t>
      </w:r>
      <w:r>
        <w:rPr>
          <w:rFonts w:eastAsia="Arial" w:cs="Arial"/>
        </w:rPr>
        <w:t>D</w:t>
      </w:r>
      <w:r w:rsidR="00B90D76">
        <w:rPr>
          <w:rFonts w:eastAsia="Arial" w:cs="Arial"/>
        </w:rPr>
        <w:t>ados</w:t>
      </w:r>
      <w:r>
        <w:rPr>
          <w:rFonts w:eastAsia="Arial" w:cs="Arial"/>
        </w:rPr>
        <w:t xml:space="preserve"> (SGBD)</w:t>
      </w:r>
      <w:r w:rsidR="00B90D76">
        <w:rPr>
          <w:rFonts w:eastAsia="Arial" w:cs="Arial"/>
        </w:rPr>
        <w:t xml:space="preserve"> </w:t>
      </w:r>
      <w:r>
        <w:rPr>
          <w:rFonts w:eastAsia="Arial" w:cs="Arial"/>
        </w:rPr>
        <w:t xml:space="preserve">é imprescindível nos sistemas de informação modernos. </w:t>
      </w:r>
      <w:r w:rsidR="00F855F2">
        <w:rPr>
          <w:rFonts w:eastAsia="Arial" w:cs="Arial"/>
        </w:rPr>
        <w:t xml:space="preserve">”Um sistema de gerenciamento de banco de dados [...] é um software projetado para auxiliar a manutenção e utilização de vastos conjuntos de dados” (RAMARKRISHNA, </w:t>
      </w:r>
      <w:proofErr w:type="spellStart"/>
      <w:r w:rsidR="00F855F2">
        <w:rPr>
          <w:rFonts w:eastAsia="Arial" w:cs="Arial"/>
        </w:rPr>
        <w:t>Raghu</w:t>
      </w:r>
      <w:proofErr w:type="spellEnd"/>
      <w:r w:rsidR="00F855F2">
        <w:rPr>
          <w:rFonts w:eastAsia="Arial" w:cs="Arial"/>
        </w:rPr>
        <w:t>, 2011, p.3). Um SGBD provê</w:t>
      </w:r>
      <w:r>
        <w:rPr>
          <w:rFonts w:eastAsia="Arial" w:cs="Arial"/>
        </w:rPr>
        <w:t xml:space="preserve"> independência de dados,</w:t>
      </w:r>
      <w:r w:rsidR="00F855F2">
        <w:rPr>
          <w:rFonts w:eastAsia="Arial" w:cs="Arial"/>
        </w:rPr>
        <w:t xml:space="preserve"> acesso eficiente aos dados, integridade e segurança, dentre outras vantagens. </w:t>
      </w:r>
      <w:r w:rsidR="00B90D76">
        <w:rPr>
          <w:rFonts w:eastAsia="Arial" w:cs="Arial"/>
        </w:rPr>
        <w:t xml:space="preserve">Visto que o projeto necessita de um sistema de gerenciamento de bando de dados, para que possa guardar informações </w:t>
      </w:r>
      <w:r w:rsidR="00F855F2">
        <w:rPr>
          <w:rFonts w:eastAsia="Arial" w:cs="Arial"/>
        </w:rPr>
        <w:t xml:space="preserve">como dados dos clientes, informações dos produtos e estabelecimento, etc., </w:t>
      </w:r>
      <w:r w:rsidR="00B90D76">
        <w:rPr>
          <w:rFonts w:eastAsia="Arial" w:cs="Arial"/>
        </w:rPr>
        <w:t>o sistema gerenciador de banc</w:t>
      </w:r>
      <w:r w:rsidR="00F855F2">
        <w:rPr>
          <w:rFonts w:eastAsia="Arial" w:cs="Arial"/>
        </w:rPr>
        <w:t>o de dados escolhido foi MySQL.</w:t>
      </w:r>
      <w:r w:rsidR="00B90D76">
        <w:rPr>
          <w:rFonts w:eastAsia="Arial" w:cs="Arial"/>
        </w:rPr>
        <w:t xml:space="preserve"> </w:t>
      </w:r>
      <w:r w:rsidR="00F855F2">
        <w:rPr>
          <w:rFonts w:eastAsia="Arial" w:cs="Arial"/>
        </w:rPr>
        <w:t>S</w:t>
      </w:r>
      <w:r w:rsidR="00B90D76">
        <w:rPr>
          <w:rFonts w:eastAsia="Arial" w:cs="Arial"/>
        </w:rPr>
        <w:t>egundo o site do próprio sistema MySQL (2015) é o sistema gerenciador de base de dados de código aberto mais popular do mundo, além disto foi o mais trabalhado durante o curso.</w:t>
      </w:r>
    </w:p>
    <w:p w14:paraId="082E6234" w14:textId="143EE316" w:rsidR="00B90D76" w:rsidRDefault="00456DD1" w:rsidP="00B90D76">
      <w:pPr>
        <w:ind w:firstLine="708"/>
        <w:rPr>
          <w:rFonts w:eastAsia="Arial" w:cs="Arial"/>
        </w:rPr>
      </w:pPr>
      <w:r>
        <w:rPr>
          <w:rFonts w:eastAsia="Arial" w:cs="Arial"/>
        </w:rPr>
        <w:t>A</w:t>
      </w:r>
      <w:r w:rsidR="00B90D76">
        <w:rPr>
          <w:rFonts w:eastAsia="Arial" w:cs="Arial"/>
        </w:rPr>
        <w:t xml:space="preserve"> versão móvel do sistema </w:t>
      </w:r>
      <w:r>
        <w:rPr>
          <w:rFonts w:eastAsia="Arial" w:cs="Arial"/>
        </w:rPr>
        <w:t>foi</w:t>
      </w:r>
      <w:r w:rsidR="00B90D76">
        <w:rPr>
          <w:rFonts w:eastAsia="Arial" w:cs="Arial"/>
        </w:rPr>
        <w:t xml:space="preserve"> </w:t>
      </w:r>
      <w:r>
        <w:rPr>
          <w:rFonts w:eastAsia="Arial" w:cs="Arial"/>
        </w:rPr>
        <w:t>desenvolvid</w:t>
      </w:r>
      <w:r w:rsidR="00D312DA">
        <w:rPr>
          <w:rFonts w:eastAsia="Arial" w:cs="Arial"/>
        </w:rPr>
        <w:t xml:space="preserve">a </w:t>
      </w:r>
      <w:r>
        <w:rPr>
          <w:rFonts w:eastAsia="Arial" w:cs="Arial"/>
        </w:rPr>
        <w:t xml:space="preserve">na </w:t>
      </w:r>
      <w:r w:rsidR="00D312DA">
        <w:rPr>
          <w:rFonts w:eastAsia="Arial" w:cs="Arial"/>
        </w:rPr>
        <w:t xml:space="preserve">plataforma </w:t>
      </w:r>
      <w:proofErr w:type="spellStart"/>
      <w:r w:rsidR="00D312DA">
        <w:rPr>
          <w:rFonts w:eastAsia="Arial" w:cs="Arial"/>
        </w:rPr>
        <w:t>Android</w:t>
      </w:r>
      <w:proofErr w:type="spellEnd"/>
      <w:r w:rsidR="00B90D76">
        <w:rPr>
          <w:rFonts w:eastAsia="Arial" w:cs="Arial"/>
        </w:rPr>
        <w:t xml:space="preserve">, uma tecnologia </w:t>
      </w:r>
      <w:r w:rsidR="00F855F2">
        <w:rPr>
          <w:rFonts w:eastAsia="Arial" w:cs="Arial"/>
        </w:rPr>
        <w:t>que</w:t>
      </w:r>
      <w:r w:rsidR="00B90D76">
        <w:rPr>
          <w:rFonts w:eastAsia="Arial" w:cs="Arial"/>
        </w:rPr>
        <w:t xml:space="preserve"> foi construída para criação de conteúdo para dispositivos móveis, de</w:t>
      </w:r>
      <w:r w:rsidR="00F855F2">
        <w:rPr>
          <w:rFonts w:eastAsia="Arial" w:cs="Arial"/>
        </w:rPr>
        <w:t>senvolvida pela empresa Google (</w:t>
      </w:r>
      <w:r w:rsidR="00B90D76">
        <w:rPr>
          <w:rFonts w:eastAsia="Arial" w:cs="Arial"/>
        </w:rPr>
        <w:t xml:space="preserve">Pereira </w:t>
      </w:r>
      <w:r w:rsidR="0055475D">
        <w:rPr>
          <w:rFonts w:eastAsia="Arial" w:cs="Arial"/>
        </w:rPr>
        <w:t>(</w:t>
      </w:r>
      <w:r w:rsidR="00B90D76">
        <w:rPr>
          <w:rFonts w:eastAsia="Arial" w:cs="Arial"/>
        </w:rPr>
        <w:t>2009, p.2)</w:t>
      </w:r>
      <w:r w:rsidR="00F855F2">
        <w:rPr>
          <w:rFonts w:eastAsia="Arial" w:cs="Arial"/>
        </w:rPr>
        <w:t xml:space="preserve">. A plataforma </w:t>
      </w:r>
      <w:proofErr w:type="spellStart"/>
      <w:r w:rsidR="00F855F2">
        <w:rPr>
          <w:rFonts w:eastAsia="Arial" w:cs="Arial"/>
        </w:rPr>
        <w:t>Android</w:t>
      </w:r>
      <w:proofErr w:type="spellEnd"/>
      <w:r w:rsidR="00F855F2">
        <w:rPr>
          <w:rFonts w:eastAsia="Arial" w:cs="Arial"/>
        </w:rPr>
        <w:t xml:space="preserve"> é a mais utilizada do mundo, estando </w:t>
      </w:r>
      <w:r w:rsidR="00B90D76">
        <w:rPr>
          <w:rFonts w:eastAsia="Arial" w:cs="Arial"/>
        </w:rPr>
        <w:t>em</w:t>
      </w:r>
      <w:r w:rsidR="00210C45">
        <w:rPr>
          <w:rFonts w:eastAsia="Arial" w:cs="Arial"/>
        </w:rPr>
        <w:t xml:space="preserve"> aproximadamente 80</w:t>
      </w:r>
      <w:r w:rsidR="00F855F2">
        <w:rPr>
          <w:rFonts w:eastAsia="Arial" w:cs="Arial"/>
        </w:rPr>
        <w:t>% do mercado</w:t>
      </w:r>
      <w:r w:rsidR="00B90D76">
        <w:rPr>
          <w:rFonts w:eastAsia="Arial" w:cs="Arial"/>
        </w:rPr>
        <w:t xml:space="preserve"> de </w:t>
      </w:r>
      <w:r w:rsidR="00B90D76" w:rsidRPr="0055475D">
        <w:rPr>
          <w:rFonts w:eastAsia="Arial" w:cs="Arial"/>
          <w:i/>
        </w:rPr>
        <w:t>smartphones</w:t>
      </w:r>
      <w:r w:rsidR="00F855F2">
        <w:rPr>
          <w:rFonts w:eastAsia="Arial" w:cs="Arial"/>
        </w:rPr>
        <w:t xml:space="preserve"> </w:t>
      </w:r>
      <w:r w:rsidR="00B90D76">
        <w:rPr>
          <w:rFonts w:eastAsia="Arial" w:cs="Arial"/>
        </w:rPr>
        <w:t>de acordo com IDC (</w:t>
      </w:r>
      <w:proofErr w:type="spellStart"/>
      <w:r w:rsidR="00B90D76">
        <w:rPr>
          <w:rFonts w:eastAsia="Arial" w:cs="Arial"/>
          <w:i/>
        </w:rPr>
        <w:t>International</w:t>
      </w:r>
      <w:proofErr w:type="spellEnd"/>
      <w:r w:rsidR="00B90D76">
        <w:rPr>
          <w:rFonts w:eastAsia="Arial" w:cs="Arial"/>
          <w:i/>
        </w:rPr>
        <w:t xml:space="preserve"> Data Corporation</w:t>
      </w:r>
      <w:r w:rsidR="00F855F2">
        <w:rPr>
          <w:rFonts w:eastAsia="Arial" w:cs="Arial"/>
        </w:rPr>
        <w:t>) (</w:t>
      </w:r>
      <w:r w:rsidR="00210C45">
        <w:rPr>
          <w:rFonts w:eastAsia="Arial" w:cs="Arial"/>
        </w:rPr>
        <w:t>2016</w:t>
      </w:r>
      <w:r w:rsidR="00F855F2">
        <w:rPr>
          <w:rFonts w:eastAsia="Arial" w:cs="Arial"/>
        </w:rPr>
        <w:t>).</w:t>
      </w:r>
      <w:r w:rsidR="00B90D76">
        <w:rPr>
          <w:rFonts w:eastAsia="Arial" w:cs="Arial"/>
        </w:rPr>
        <w:t xml:space="preserve"> </w:t>
      </w:r>
      <w:r w:rsidR="00F855F2">
        <w:rPr>
          <w:rFonts w:eastAsia="Arial" w:cs="Arial"/>
        </w:rPr>
        <w:t>A</w:t>
      </w:r>
      <w:r w:rsidR="00B90D76">
        <w:rPr>
          <w:rFonts w:eastAsia="Arial" w:cs="Arial"/>
        </w:rPr>
        <w:t xml:space="preserve">lém </w:t>
      </w:r>
      <w:r w:rsidR="00F855F2">
        <w:rPr>
          <w:rFonts w:eastAsia="Arial" w:cs="Arial"/>
        </w:rPr>
        <w:t xml:space="preserve">disso, foi </w:t>
      </w:r>
      <w:r w:rsidR="00B90D76">
        <w:rPr>
          <w:rFonts w:eastAsia="Arial" w:cs="Arial"/>
        </w:rPr>
        <w:t>a linguagem móvel abordada no curso.</w:t>
      </w:r>
    </w:p>
    <w:p w14:paraId="767A295F" w14:textId="01355A75" w:rsidR="00581005" w:rsidRDefault="00456DD1" w:rsidP="00B90D76">
      <w:pPr>
        <w:ind w:firstLine="708"/>
        <w:rPr>
          <w:rFonts w:eastAsia="Arial" w:cs="Arial"/>
        </w:rPr>
      </w:pPr>
      <w:r>
        <w:rPr>
          <w:rFonts w:eastAsia="Arial" w:cs="Arial"/>
        </w:rPr>
        <w:t>Para o desenvolvimento desta</w:t>
      </w:r>
      <w:r w:rsidR="00287C8A">
        <w:rPr>
          <w:rFonts w:eastAsia="Arial" w:cs="Arial"/>
        </w:rPr>
        <w:t xml:space="preserve"> versão móvel</w:t>
      </w:r>
      <w:r w:rsidR="00D312DA">
        <w:rPr>
          <w:rFonts w:eastAsia="Arial" w:cs="Arial"/>
        </w:rPr>
        <w:t xml:space="preserve">, foi utilizado o </w:t>
      </w:r>
      <w:r w:rsidR="00287C8A" w:rsidRPr="00287C8A">
        <w:rPr>
          <w:rFonts w:eastAsia="Arial" w:cs="Arial"/>
        </w:rPr>
        <w:t>Ambiente Integral de Desenvolvimento</w:t>
      </w:r>
      <w:r w:rsidR="00287C8A">
        <w:rPr>
          <w:rFonts w:eastAsia="Arial" w:cs="Arial"/>
        </w:rPr>
        <w:t xml:space="preserve"> (IDE) </w:t>
      </w:r>
      <w:proofErr w:type="spellStart"/>
      <w:r w:rsidR="00287C8A" w:rsidRPr="00287C8A">
        <w:rPr>
          <w:rFonts w:eastAsia="Arial" w:cs="Arial"/>
          <w:i/>
        </w:rPr>
        <w:t>Android</w:t>
      </w:r>
      <w:proofErr w:type="spellEnd"/>
      <w:r w:rsidR="00287C8A" w:rsidRPr="00287C8A">
        <w:rPr>
          <w:rFonts w:eastAsia="Arial" w:cs="Arial"/>
          <w:i/>
        </w:rPr>
        <w:t xml:space="preserve"> Studio</w:t>
      </w:r>
      <w:r w:rsidR="00287C8A">
        <w:rPr>
          <w:rFonts w:eastAsia="Arial" w:cs="Arial"/>
        </w:rPr>
        <w:t xml:space="preserve">, ou seja, a ferramenta utilizada para auxiliar no desenvolvimento </w:t>
      </w:r>
      <w:proofErr w:type="spellStart"/>
      <w:r w:rsidR="00287C8A">
        <w:rPr>
          <w:rFonts w:eastAsia="Arial" w:cs="Arial"/>
        </w:rPr>
        <w:t>Android</w:t>
      </w:r>
      <w:proofErr w:type="spellEnd"/>
      <w:r w:rsidR="00287C8A">
        <w:rPr>
          <w:rFonts w:eastAsia="Arial" w:cs="Arial"/>
        </w:rPr>
        <w:t>. Alé</w:t>
      </w:r>
      <w:r w:rsidR="00F04845">
        <w:rPr>
          <w:rFonts w:eastAsia="Arial" w:cs="Arial"/>
        </w:rPr>
        <w:t>m de ser a IDE oficial da plataforma</w:t>
      </w:r>
      <w:r w:rsidR="00287C8A">
        <w:rPr>
          <w:rFonts w:eastAsia="Arial" w:cs="Arial"/>
        </w:rPr>
        <w:t xml:space="preserve">, é uma ferramenta gratuita, que disponibiliza diversas vantagens, </w:t>
      </w:r>
      <w:r w:rsidR="00F04845">
        <w:rPr>
          <w:rFonts w:eastAsia="Arial" w:cs="Arial"/>
        </w:rPr>
        <w:t>dispositivo virtual para emular o funcionamento do aplicativo,</w:t>
      </w:r>
      <w:r w:rsidR="00287C8A">
        <w:rPr>
          <w:rFonts w:eastAsia="Arial" w:cs="Arial"/>
        </w:rPr>
        <w:t xml:space="preserve"> analise do código, criação de funções pré-definidas, </w:t>
      </w:r>
      <w:r w:rsidR="00F04845">
        <w:rPr>
          <w:rFonts w:eastAsia="Arial" w:cs="Arial"/>
        </w:rPr>
        <w:t>entre outras</w:t>
      </w:r>
      <w:r w:rsidR="00287C8A">
        <w:rPr>
          <w:rFonts w:eastAsia="Arial" w:cs="Arial"/>
        </w:rPr>
        <w:t>.</w:t>
      </w:r>
    </w:p>
    <w:p w14:paraId="47922277" w14:textId="77777777" w:rsidR="00C441BA" w:rsidRDefault="00B90D76" w:rsidP="00581005">
      <w:pPr>
        <w:autoSpaceDE w:val="0"/>
        <w:ind w:firstLine="576"/>
        <w:rPr>
          <w:rFonts w:eastAsia="Arial" w:cs="Arial"/>
        </w:rPr>
      </w:pPr>
      <w:r>
        <w:rPr>
          <w:rFonts w:eastAsia="Arial" w:cs="Arial"/>
        </w:rPr>
        <w:t xml:space="preserve">Além das linguagens citadas, </w:t>
      </w:r>
      <w:r w:rsidR="009C7ED0">
        <w:rPr>
          <w:rFonts w:eastAsia="Arial" w:cs="Arial"/>
        </w:rPr>
        <w:t>foram</w:t>
      </w:r>
      <w:r>
        <w:rPr>
          <w:rFonts w:eastAsia="Arial" w:cs="Arial"/>
        </w:rPr>
        <w:t xml:space="preserve"> utilizados </w:t>
      </w:r>
      <w:r w:rsidRPr="0055475D">
        <w:rPr>
          <w:rFonts w:eastAsia="Arial" w:cs="Arial"/>
          <w:i/>
        </w:rPr>
        <w:t>frameworks</w:t>
      </w:r>
      <w:r w:rsidR="009C7ED0" w:rsidRPr="007045BF">
        <w:rPr>
          <w:rFonts w:eastAsia="Arial" w:cs="Arial"/>
        </w:rPr>
        <w:t xml:space="preserve"> de desenvolvimento</w:t>
      </w:r>
      <w:r>
        <w:rPr>
          <w:rFonts w:eastAsia="Arial" w:cs="Arial"/>
        </w:rPr>
        <w:t xml:space="preserve">, que nada mais são que um conjunto de ferramentas desenvolvidas, para </w:t>
      </w:r>
      <w:r w:rsidR="007045BF">
        <w:rPr>
          <w:rFonts w:eastAsia="Arial" w:cs="Arial"/>
        </w:rPr>
        <w:t xml:space="preserve">facilitar </w:t>
      </w:r>
      <w:r>
        <w:rPr>
          <w:rFonts w:eastAsia="Arial" w:cs="Arial"/>
        </w:rPr>
        <w:t>a realização de alguma determinada tarefa complexa</w:t>
      </w:r>
      <w:r w:rsidR="007045BF">
        <w:rPr>
          <w:rFonts w:eastAsia="Arial" w:cs="Arial"/>
        </w:rPr>
        <w:t>, fornecendo</w:t>
      </w:r>
      <w:r>
        <w:rPr>
          <w:rFonts w:eastAsia="Arial" w:cs="Arial"/>
        </w:rPr>
        <w:t xml:space="preserve"> um conjunto de código já pronto. </w:t>
      </w:r>
      <w:r w:rsidR="00144F0A">
        <w:rPr>
          <w:rFonts w:eastAsia="Arial" w:cs="Arial"/>
        </w:rPr>
        <w:t>O</w:t>
      </w:r>
      <w:r>
        <w:rPr>
          <w:rFonts w:eastAsia="Arial" w:cs="Arial"/>
        </w:rPr>
        <w:t xml:space="preserve"> </w:t>
      </w:r>
      <w:proofErr w:type="spellStart"/>
      <w:r>
        <w:rPr>
          <w:rFonts w:eastAsia="Arial" w:cs="Arial"/>
        </w:rPr>
        <w:t>CodeIgniter</w:t>
      </w:r>
      <w:proofErr w:type="spellEnd"/>
      <w:r w:rsidR="00144F0A">
        <w:rPr>
          <w:rFonts w:eastAsia="Arial" w:cs="Arial"/>
        </w:rPr>
        <w:t xml:space="preserve"> </w:t>
      </w:r>
      <w:r>
        <w:rPr>
          <w:rFonts w:eastAsia="Arial" w:cs="Arial"/>
        </w:rPr>
        <w:t xml:space="preserve">é um </w:t>
      </w:r>
      <w:r w:rsidRPr="0055475D">
        <w:rPr>
          <w:rFonts w:eastAsia="Arial" w:cs="Arial"/>
          <w:i/>
        </w:rPr>
        <w:t>framework</w:t>
      </w:r>
      <w:r>
        <w:rPr>
          <w:rFonts w:eastAsia="Arial" w:cs="Arial"/>
        </w:rPr>
        <w:t xml:space="preserve"> </w:t>
      </w:r>
      <w:r w:rsidR="00144F0A">
        <w:rPr>
          <w:rFonts w:eastAsia="Arial" w:cs="Arial"/>
        </w:rPr>
        <w:t xml:space="preserve">em PHP </w:t>
      </w:r>
      <w:r>
        <w:rPr>
          <w:rFonts w:eastAsia="Arial" w:cs="Arial"/>
        </w:rPr>
        <w:t xml:space="preserve">consideravelmente pequeno, construído para desenvolvedores que necessitam </w:t>
      </w:r>
      <w:r w:rsidR="00144F0A">
        <w:rPr>
          <w:rFonts w:eastAsia="Arial" w:cs="Arial"/>
        </w:rPr>
        <w:t xml:space="preserve">de </w:t>
      </w:r>
      <w:r>
        <w:rPr>
          <w:rFonts w:eastAsia="Arial" w:cs="Arial"/>
        </w:rPr>
        <w:t>uma ferramenta MVC com recursos que visam a melhora da produtividade</w:t>
      </w:r>
      <w:r w:rsidR="00144F0A">
        <w:rPr>
          <w:rFonts w:eastAsia="Arial" w:cs="Arial"/>
        </w:rPr>
        <w:t xml:space="preserve"> (</w:t>
      </w:r>
      <w:proofErr w:type="spellStart"/>
      <w:r w:rsidR="00144F0A">
        <w:rPr>
          <w:rFonts w:eastAsia="Arial" w:cs="Arial"/>
        </w:rPr>
        <w:t>CodeIgniter</w:t>
      </w:r>
      <w:proofErr w:type="spellEnd"/>
      <w:r w:rsidR="00144F0A">
        <w:rPr>
          <w:rFonts w:eastAsia="Arial" w:cs="Arial"/>
        </w:rPr>
        <w:t>, 2016)</w:t>
      </w:r>
      <w:r>
        <w:rPr>
          <w:rFonts w:eastAsia="Arial" w:cs="Arial"/>
        </w:rPr>
        <w:t xml:space="preserve">. </w:t>
      </w:r>
      <w:r w:rsidR="00144F0A">
        <w:rPr>
          <w:rFonts w:eastAsia="Arial" w:cs="Arial"/>
        </w:rPr>
        <w:t xml:space="preserve">Outro </w:t>
      </w:r>
      <w:r w:rsidR="00144F0A">
        <w:rPr>
          <w:rFonts w:eastAsia="Arial" w:cs="Arial"/>
          <w:i/>
        </w:rPr>
        <w:t>f</w:t>
      </w:r>
      <w:r w:rsidRPr="0055475D">
        <w:rPr>
          <w:rFonts w:eastAsia="Arial" w:cs="Arial"/>
          <w:i/>
        </w:rPr>
        <w:t>ramework</w:t>
      </w:r>
      <w:r>
        <w:rPr>
          <w:rFonts w:eastAsia="Arial" w:cs="Arial"/>
        </w:rPr>
        <w:t xml:space="preserve"> utilizado</w:t>
      </w:r>
      <w:r w:rsidR="00144F0A">
        <w:rPr>
          <w:rFonts w:eastAsia="Arial" w:cs="Arial"/>
        </w:rPr>
        <w:t xml:space="preserve"> foi</w:t>
      </w:r>
      <w:r>
        <w:rPr>
          <w:rFonts w:eastAsia="Arial" w:cs="Arial"/>
        </w:rPr>
        <w:t xml:space="preserve"> o Slim, </w:t>
      </w:r>
      <w:r w:rsidR="00144F0A">
        <w:rPr>
          <w:rFonts w:eastAsia="Arial" w:cs="Arial"/>
        </w:rPr>
        <w:t xml:space="preserve">que é </w:t>
      </w:r>
      <w:r>
        <w:rPr>
          <w:rFonts w:eastAsia="Arial" w:cs="Arial"/>
        </w:rPr>
        <w:t xml:space="preserve">um micro </w:t>
      </w:r>
      <w:r w:rsidRPr="0055475D">
        <w:rPr>
          <w:rFonts w:eastAsia="Arial" w:cs="Arial"/>
          <w:i/>
        </w:rPr>
        <w:t>framework</w:t>
      </w:r>
      <w:r w:rsidR="00144F0A">
        <w:rPr>
          <w:rFonts w:eastAsia="Arial" w:cs="Arial"/>
        </w:rPr>
        <w:t xml:space="preserve"> que ajuda</w:t>
      </w:r>
      <w:r>
        <w:rPr>
          <w:rFonts w:eastAsia="Arial" w:cs="Arial"/>
        </w:rPr>
        <w:t xml:space="preserve"> o desenvolvedor a criar de maneira simples </w:t>
      </w:r>
      <w:r w:rsidR="00144F0A">
        <w:rPr>
          <w:rFonts w:eastAsia="Arial" w:cs="Arial"/>
        </w:rPr>
        <w:t xml:space="preserve">e rápidas aplicações webs e </w:t>
      </w:r>
      <w:proofErr w:type="spellStart"/>
      <w:r w:rsidR="00144F0A">
        <w:rPr>
          <w:rFonts w:eastAsia="Arial" w:cs="Arial"/>
        </w:rPr>
        <w:t>APIs</w:t>
      </w:r>
      <w:proofErr w:type="spellEnd"/>
      <w:r w:rsidR="00144F0A">
        <w:rPr>
          <w:rFonts w:eastAsia="Arial" w:cs="Arial"/>
        </w:rPr>
        <w:t xml:space="preserve"> (</w:t>
      </w:r>
      <w:proofErr w:type="spellStart"/>
      <w:r w:rsidR="00144F0A">
        <w:rPr>
          <w:rFonts w:eastAsia="Arial" w:cs="Arial"/>
        </w:rPr>
        <w:t>Slim</w:t>
      </w:r>
      <w:proofErr w:type="spellEnd"/>
      <w:r w:rsidR="00144F0A">
        <w:rPr>
          <w:rFonts w:eastAsia="Arial" w:cs="Arial"/>
        </w:rPr>
        <w:t xml:space="preserve">, 2016). O </w:t>
      </w:r>
      <w:proofErr w:type="spellStart"/>
      <w:r w:rsidR="00144F0A">
        <w:rPr>
          <w:rFonts w:eastAsia="Arial" w:cs="Arial"/>
        </w:rPr>
        <w:t>CodeIgniter</w:t>
      </w:r>
      <w:proofErr w:type="spellEnd"/>
      <w:r w:rsidR="00144F0A">
        <w:rPr>
          <w:rFonts w:eastAsia="Arial" w:cs="Arial"/>
        </w:rPr>
        <w:t xml:space="preserve"> foi utilizado para o desenvolvimento do modelo do sistema, e Slim</w:t>
      </w:r>
      <w:r>
        <w:rPr>
          <w:rFonts w:eastAsia="Arial" w:cs="Arial"/>
        </w:rPr>
        <w:t xml:space="preserve"> </w:t>
      </w:r>
      <w:r w:rsidR="00144F0A">
        <w:rPr>
          <w:rFonts w:eastAsia="Arial" w:cs="Arial"/>
        </w:rPr>
        <w:t>foi utilizado para o desenvolvimento do WebService, que auxilia</w:t>
      </w:r>
      <w:r>
        <w:rPr>
          <w:rFonts w:eastAsia="Arial" w:cs="Arial"/>
        </w:rPr>
        <w:t xml:space="preserve"> a troca de informações </w:t>
      </w:r>
      <w:r>
        <w:rPr>
          <w:rFonts w:eastAsia="Arial" w:cs="Arial"/>
        </w:rPr>
        <w:lastRenderedPageBreak/>
        <w:t>entre a versão web (</w:t>
      </w:r>
      <w:r w:rsidR="00144F0A">
        <w:rPr>
          <w:rFonts w:eastAsia="Arial" w:cs="Arial"/>
        </w:rPr>
        <w:t xml:space="preserve">desenvolvida em </w:t>
      </w:r>
      <w:r>
        <w:rPr>
          <w:rFonts w:eastAsia="Arial" w:cs="Arial"/>
        </w:rPr>
        <w:t>PHP) e versão móvel (</w:t>
      </w:r>
      <w:r w:rsidR="00144F0A">
        <w:rPr>
          <w:rFonts w:eastAsia="Arial" w:cs="Arial"/>
        </w:rPr>
        <w:t xml:space="preserve">desenvolvida em </w:t>
      </w:r>
      <w:proofErr w:type="spellStart"/>
      <w:r>
        <w:rPr>
          <w:rFonts w:eastAsia="Arial" w:cs="Arial"/>
        </w:rPr>
        <w:t>Android</w:t>
      </w:r>
      <w:proofErr w:type="spellEnd"/>
      <w:r>
        <w:rPr>
          <w:rFonts w:eastAsia="Arial" w:cs="Arial"/>
        </w:rPr>
        <w:t>) do projeto de maneira facilitada.</w:t>
      </w:r>
    </w:p>
    <w:p w14:paraId="06C2BAA2" w14:textId="77A8B3B6" w:rsidR="00B35B78" w:rsidRDefault="00B35B78" w:rsidP="00B35B78">
      <w:pPr>
        <w:pStyle w:val="NormalWeb"/>
        <w:ind w:firstLine="708"/>
        <w:rPr>
          <w:rFonts w:cs="Arial"/>
          <w:color w:val="000000"/>
          <w:szCs w:val="27"/>
        </w:rPr>
      </w:pPr>
      <w:r>
        <w:rPr>
          <w:rFonts w:cs="Arial"/>
          <w:color w:val="000000"/>
          <w:szCs w:val="27"/>
        </w:rPr>
        <w:t xml:space="preserve">Considerando o projeto com um sistema orientado a objetos, para realizar a analise dos objetos foi utilizada a Linguagem de Modelagem Unificada (UML). </w:t>
      </w:r>
      <w:r w:rsidR="00766570">
        <w:rPr>
          <w:rFonts w:cs="Arial"/>
          <w:color w:val="000000"/>
          <w:szCs w:val="27"/>
        </w:rPr>
        <w:t>A UML favorece o desenvolvedor em a maneira que há uma forma de gerenciar a complexidade do projeto como um todo, apontando os comportamentos futuros do sistema por meio de elementos gráficos (BEZERRA, 2006).</w:t>
      </w:r>
      <w:r w:rsidR="00163113">
        <w:rPr>
          <w:rFonts w:cs="Arial"/>
          <w:color w:val="000000"/>
          <w:szCs w:val="27"/>
        </w:rPr>
        <w:t xml:space="preserve"> A ferramenta utilizada para auxiliar com a UML foi o </w:t>
      </w:r>
      <w:proofErr w:type="spellStart"/>
      <w:r w:rsidR="00163113">
        <w:rPr>
          <w:rFonts w:cs="Arial"/>
          <w:color w:val="000000"/>
          <w:szCs w:val="27"/>
        </w:rPr>
        <w:t>Astah</w:t>
      </w:r>
      <w:proofErr w:type="spellEnd"/>
      <w:r w:rsidR="00163113">
        <w:rPr>
          <w:rFonts w:cs="Arial"/>
          <w:color w:val="000000"/>
          <w:szCs w:val="27"/>
        </w:rPr>
        <w:t xml:space="preserve"> </w:t>
      </w:r>
      <w:proofErr w:type="spellStart"/>
      <w:r w:rsidR="00163113">
        <w:rPr>
          <w:rFonts w:cs="Arial"/>
          <w:color w:val="000000"/>
          <w:szCs w:val="27"/>
        </w:rPr>
        <w:t>Comunnity</w:t>
      </w:r>
      <w:proofErr w:type="spellEnd"/>
      <w:r w:rsidR="00163113">
        <w:rPr>
          <w:rFonts w:cs="Arial"/>
          <w:color w:val="000000"/>
          <w:szCs w:val="27"/>
        </w:rPr>
        <w:t xml:space="preserve">, por ser uma versão gratuita e fornecer manipulação dos diagramas necessários como: Diagrama de classe e Diagrama de caso de uso, de acordo com </w:t>
      </w:r>
      <w:proofErr w:type="spellStart"/>
      <w:r w:rsidR="00163113">
        <w:rPr>
          <w:rFonts w:cs="Arial"/>
          <w:color w:val="000000"/>
          <w:szCs w:val="27"/>
        </w:rPr>
        <w:t>Astah</w:t>
      </w:r>
      <w:proofErr w:type="spellEnd"/>
      <w:r w:rsidR="00163113">
        <w:rPr>
          <w:rFonts w:cs="Arial"/>
          <w:color w:val="000000"/>
          <w:szCs w:val="27"/>
        </w:rPr>
        <w:t xml:space="preserve"> (2016).</w:t>
      </w:r>
    </w:p>
    <w:p w14:paraId="73C12355" w14:textId="5051E77B" w:rsidR="00581005" w:rsidRDefault="00163113" w:rsidP="00581005">
      <w:pPr>
        <w:autoSpaceDE w:val="0"/>
        <w:ind w:firstLine="576"/>
      </w:pPr>
      <w:proofErr w:type="spellStart"/>
      <w:r>
        <w:rPr>
          <w:rFonts w:eastAsia="Arial" w:cs="Arial"/>
        </w:rPr>
        <w:t>Brackets</w:t>
      </w:r>
      <w:proofErr w:type="spellEnd"/>
      <w:r>
        <w:rPr>
          <w:rFonts w:eastAsia="Arial" w:cs="Arial"/>
        </w:rPr>
        <w:t xml:space="preserve"> foi o editor de texto utilizado para desenvolver a programação PHP do sistema, por ser um editor leve, gratuito e que disponibiliza diversas extensões para facilitar a programação.</w:t>
      </w:r>
      <w:r w:rsidR="00581005">
        <w:rPr>
          <w:rFonts w:eastAsia="Arial" w:cs="Arial"/>
        </w:rPr>
        <w:t xml:space="preserve"> O sistema foi desenvolvido na plataforma </w:t>
      </w:r>
      <w:proofErr w:type="spellStart"/>
      <w:r w:rsidR="00581005">
        <w:rPr>
          <w:rFonts w:eastAsia="Arial" w:cs="Arial"/>
        </w:rPr>
        <w:t>MacOS</w:t>
      </w:r>
      <w:proofErr w:type="spellEnd"/>
      <w:r w:rsidR="00581005">
        <w:rPr>
          <w:rFonts w:eastAsia="Arial" w:cs="Arial"/>
        </w:rPr>
        <w:t>, utilizando MAMPP</w:t>
      </w:r>
      <w:r w:rsidR="00F315D1">
        <w:rPr>
          <w:rFonts w:eastAsia="Arial" w:cs="Arial"/>
        </w:rPr>
        <w:t xml:space="preserve"> para criar o servidor local Apache</w:t>
      </w:r>
      <w:r w:rsidR="00F315D1">
        <w:rPr>
          <w:rStyle w:val="Refdenotaderodap"/>
          <w:rFonts w:eastAsia="Arial" w:cs="Arial"/>
        </w:rPr>
        <w:footnoteReference w:id="5"/>
      </w:r>
      <w:r w:rsidR="00E81BA7">
        <w:rPr>
          <w:rFonts w:eastAsia="Arial" w:cs="Arial"/>
        </w:rPr>
        <w:t xml:space="preserve"> e o servidor de dados MySQL</w:t>
      </w:r>
      <w:r w:rsidR="00F315D1">
        <w:rPr>
          <w:rFonts w:eastAsia="Arial" w:cs="Arial"/>
        </w:rPr>
        <w:t xml:space="preserve"> </w:t>
      </w:r>
      <w:r w:rsidR="00581005">
        <w:rPr>
          <w:rFonts w:eastAsia="Arial" w:cs="Arial"/>
        </w:rPr>
        <w:t xml:space="preserve">, além dos navegadores Web </w:t>
      </w:r>
      <w:r w:rsidR="00261980">
        <w:rPr>
          <w:rFonts w:eastAsia="Arial" w:cs="Arial"/>
        </w:rPr>
        <w:t xml:space="preserve">Google </w:t>
      </w:r>
      <w:proofErr w:type="spellStart"/>
      <w:r w:rsidR="00581005">
        <w:rPr>
          <w:rFonts w:eastAsia="Arial" w:cs="Arial"/>
        </w:rPr>
        <w:t>Chrome</w:t>
      </w:r>
      <w:proofErr w:type="spellEnd"/>
      <w:r w:rsidR="00581005">
        <w:rPr>
          <w:rFonts w:eastAsia="Arial" w:cs="Arial"/>
        </w:rPr>
        <w:t>, Firefox para valida</w:t>
      </w:r>
      <w:r w:rsidR="00261980">
        <w:rPr>
          <w:rFonts w:eastAsia="Arial" w:cs="Arial"/>
        </w:rPr>
        <w:t>ção dos módulos desenvolvidos.</w:t>
      </w:r>
    </w:p>
    <w:p w14:paraId="53756818" w14:textId="77777777" w:rsidR="00C441BA" w:rsidRPr="00B90D76" w:rsidRDefault="00C441BA" w:rsidP="00B90D76"/>
    <w:p w14:paraId="5A273011" w14:textId="77777777" w:rsidR="00144F0A" w:rsidRDefault="00144F0A">
      <w:pPr>
        <w:suppressAutoHyphens w:val="0"/>
        <w:spacing w:line="240" w:lineRule="auto"/>
        <w:rPr>
          <w:b/>
        </w:rPr>
      </w:pPr>
      <w:r>
        <w:br w:type="page"/>
      </w:r>
    </w:p>
    <w:p w14:paraId="512C991B" w14:textId="77777777" w:rsidR="00594CB5" w:rsidRPr="00594CB5" w:rsidRDefault="00594CB5" w:rsidP="00594CB5">
      <w:pPr>
        <w:pStyle w:val="Ttulo1"/>
        <w:numPr>
          <w:ilvl w:val="0"/>
          <w:numId w:val="0"/>
        </w:numPr>
        <w:ind w:left="432"/>
        <w:rPr>
          <w:color w:val="FF0000"/>
          <w:sz w:val="20"/>
        </w:rPr>
      </w:pPr>
    </w:p>
    <w:p w14:paraId="2C6BE3BA" w14:textId="77777777" w:rsidR="00372E07" w:rsidRDefault="00372E07" w:rsidP="00124487">
      <w:pPr>
        <w:pStyle w:val="Ttulo1"/>
        <w:rPr>
          <w:color w:val="FF0000"/>
          <w:sz w:val="20"/>
        </w:rPr>
      </w:pPr>
      <w:bookmarkStart w:id="22" w:name="_Toc440163658"/>
      <w:r>
        <w:t>DESENVOLVIMENTO</w:t>
      </w:r>
      <w:bookmarkEnd w:id="22"/>
    </w:p>
    <w:p w14:paraId="420C3175" w14:textId="77777777" w:rsidR="00372E07" w:rsidRDefault="00372E07">
      <w:pPr>
        <w:autoSpaceDE w:val="0"/>
        <w:ind w:firstLine="709"/>
      </w:pPr>
    </w:p>
    <w:p w14:paraId="68D23C01" w14:textId="77777777" w:rsidR="00372E07" w:rsidRDefault="00B90D76" w:rsidP="001A3388">
      <w:pPr>
        <w:ind w:firstLine="709"/>
        <w:rPr>
          <w:rFonts w:cs="Arial"/>
          <w:color w:val="000000"/>
          <w:szCs w:val="27"/>
        </w:rPr>
      </w:pPr>
      <w:r w:rsidRPr="00D94FA4">
        <w:rPr>
          <w:rFonts w:cs="Arial"/>
          <w:color w:val="000000"/>
          <w:szCs w:val="27"/>
        </w:rPr>
        <w:t xml:space="preserve">Neste </w:t>
      </w:r>
      <w:r w:rsidR="00144F0A">
        <w:rPr>
          <w:rFonts w:cs="Arial"/>
          <w:color w:val="000000"/>
          <w:szCs w:val="27"/>
        </w:rPr>
        <w:t>capítulo</w:t>
      </w:r>
      <w:r w:rsidRPr="00D94FA4">
        <w:rPr>
          <w:rFonts w:cs="Arial"/>
          <w:color w:val="000000"/>
          <w:szCs w:val="27"/>
        </w:rPr>
        <w:t xml:space="preserve"> serão descritas as atividades realizadas para ch</w:t>
      </w:r>
      <w:r w:rsidR="00144F0A">
        <w:rPr>
          <w:rFonts w:cs="Arial"/>
          <w:color w:val="000000"/>
          <w:szCs w:val="27"/>
        </w:rPr>
        <w:t xml:space="preserve">egar ao objetivo geral. </w:t>
      </w:r>
      <w:r w:rsidR="00AF0AFE">
        <w:rPr>
          <w:rFonts w:cs="Arial"/>
          <w:color w:val="000000"/>
          <w:szCs w:val="27"/>
        </w:rPr>
        <w:t xml:space="preserve">Foi utilizado um modelo de desenvolvimento incremental, de modo que as funcionalidades foram desenvolvidas em módulos, e integradas com o passar do tempo. </w:t>
      </w:r>
      <w:r w:rsidR="00144F0A">
        <w:rPr>
          <w:rFonts w:cs="Arial"/>
          <w:color w:val="000000"/>
          <w:szCs w:val="27"/>
        </w:rPr>
        <w:t>Além do</w:t>
      </w:r>
      <w:r w:rsidRPr="00D94FA4">
        <w:rPr>
          <w:rFonts w:cs="Arial"/>
          <w:color w:val="000000"/>
          <w:szCs w:val="27"/>
        </w:rPr>
        <w:t xml:space="preserve"> </w:t>
      </w:r>
      <w:r w:rsidR="00144F0A">
        <w:rPr>
          <w:rFonts w:cs="Arial"/>
          <w:color w:val="000000"/>
          <w:szCs w:val="27"/>
        </w:rPr>
        <w:t xml:space="preserve">detalhamento dos </w:t>
      </w:r>
      <w:r w:rsidRPr="00D94FA4">
        <w:rPr>
          <w:rFonts w:cs="Arial"/>
          <w:color w:val="000000"/>
          <w:szCs w:val="27"/>
        </w:rPr>
        <w:t>passos seg</w:t>
      </w:r>
      <w:r w:rsidR="00144F0A">
        <w:rPr>
          <w:rFonts w:cs="Arial"/>
          <w:color w:val="000000"/>
          <w:szCs w:val="27"/>
        </w:rPr>
        <w:t>uidos,</w:t>
      </w:r>
      <w:r w:rsidRPr="00D94FA4">
        <w:rPr>
          <w:rFonts w:cs="Arial"/>
          <w:color w:val="000000"/>
          <w:szCs w:val="27"/>
        </w:rPr>
        <w:t xml:space="preserve"> </w:t>
      </w:r>
      <w:r w:rsidR="00581005">
        <w:rPr>
          <w:rFonts w:cs="Arial"/>
          <w:color w:val="000000"/>
          <w:szCs w:val="27"/>
        </w:rPr>
        <w:t>t</w:t>
      </w:r>
      <w:r w:rsidRPr="00D94FA4">
        <w:rPr>
          <w:rFonts w:cs="Arial"/>
          <w:color w:val="000000"/>
          <w:szCs w:val="27"/>
        </w:rPr>
        <w:t>ratará de apresentar as implementações</w:t>
      </w:r>
      <w:r w:rsidR="00144F0A">
        <w:rPr>
          <w:rFonts w:cs="Arial"/>
          <w:color w:val="000000"/>
          <w:szCs w:val="27"/>
        </w:rPr>
        <w:t xml:space="preserve"> realizadas e </w:t>
      </w:r>
      <w:r w:rsidR="00D91749">
        <w:rPr>
          <w:rFonts w:cs="Arial"/>
          <w:color w:val="000000"/>
          <w:szCs w:val="27"/>
        </w:rPr>
        <w:t>os resultados obtidos</w:t>
      </w:r>
      <w:r>
        <w:rPr>
          <w:rFonts w:cs="Arial"/>
          <w:color w:val="000000"/>
          <w:szCs w:val="27"/>
        </w:rPr>
        <w:t>.</w:t>
      </w:r>
    </w:p>
    <w:p w14:paraId="36FA8B22" w14:textId="77777777" w:rsidR="00594CB5" w:rsidRDefault="00594CB5" w:rsidP="001A3388">
      <w:pPr>
        <w:ind w:firstLine="709"/>
        <w:rPr>
          <w:rFonts w:cs="Arial"/>
          <w:color w:val="000000"/>
          <w:szCs w:val="27"/>
        </w:rPr>
      </w:pPr>
    </w:p>
    <w:p w14:paraId="34244F67" w14:textId="77777777" w:rsidR="00594CB5" w:rsidRPr="00581005" w:rsidRDefault="00594CB5" w:rsidP="001A3388">
      <w:pPr>
        <w:ind w:firstLine="709"/>
        <w:rPr>
          <w:rFonts w:eastAsia="Arial" w:cs="Arial"/>
        </w:rPr>
      </w:pPr>
    </w:p>
    <w:p w14:paraId="6454DEC8" w14:textId="77777777" w:rsidR="00B90D76" w:rsidRDefault="00B90D76" w:rsidP="00B90D76">
      <w:pPr>
        <w:pStyle w:val="Ttulo2"/>
      </w:pPr>
      <w:bookmarkStart w:id="23" w:name="_Toc440163659"/>
      <w:r w:rsidRPr="00D94FA4">
        <w:t>MODELAGEM</w:t>
      </w:r>
      <w:bookmarkEnd w:id="23"/>
    </w:p>
    <w:p w14:paraId="069C5238" w14:textId="77777777" w:rsidR="00594CB5" w:rsidRPr="00594CB5" w:rsidRDefault="00594CB5" w:rsidP="00594CB5"/>
    <w:p w14:paraId="6A2DDA96" w14:textId="756C85BE" w:rsidR="00581005" w:rsidRDefault="00B90D76" w:rsidP="00F567D1">
      <w:pPr>
        <w:pStyle w:val="NormalWeb"/>
        <w:ind w:firstLine="708"/>
        <w:rPr>
          <w:rFonts w:cs="Arial"/>
          <w:color w:val="000000"/>
          <w:szCs w:val="27"/>
        </w:rPr>
      </w:pPr>
      <w:r w:rsidRPr="00D94FA4">
        <w:rPr>
          <w:rFonts w:cs="Arial"/>
          <w:color w:val="000000"/>
          <w:szCs w:val="27"/>
        </w:rPr>
        <w:t xml:space="preserve">Primeiramente foram feitas análises de aplicativos relacionados, para se ter ideia de funcionalidades e dados os quais seriam necessários para a implementação do sistema. </w:t>
      </w:r>
      <w:r w:rsidR="001C35D8">
        <w:rPr>
          <w:rFonts w:cs="Arial"/>
          <w:color w:val="000000"/>
          <w:szCs w:val="27"/>
        </w:rPr>
        <w:t xml:space="preserve">Sendo que as funcionalidades do </w:t>
      </w:r>
      <w:proofErr w:type="spellStart"/>
      <w:r w:rsidR="001C35D8">
        <w:rPr>
          <w:rFonts w:cs="Arial"/>
          <w:color w:val="000000"/>
          <w:szCs w:val="27"/>
        </w:rPr>
        <w:t>eMenu</w:t>
      </w:r>
      <w:proofErr w:type="spellEnd"/>
      <w:r w:rsidR="001C35D8">
        <w:rPr>
          <w:rFonts w:cs="Arial"/>
          <w:color w:val="000000"/>
          <w:szCs w:val="27"/>
        </w:rPr>
        <w:t xml:space="preserve"> ficaram de seguinte forma:</w:t>
      </w:r>
    </w:p>
    <w:p w14:paraId="6D8A8065" w14:textId="77777777" w:rsidR="001C35D8" w:rsidRDefault="001C35D8" w:rsidP="00F567D1">
      <w:pPr>
        <w:pStyle w:val="NormalWeb"/>
        <w:ind w:firstLine="708"/>
        <w:rPr>
          <w:rFonts w:cs="Arial"/>
          <w:color w:val="000000"/>
          <w:szCs w:val="27"/>
        </w:rPr>
      </w:pPr>
    </w:p>
    <w:p w14:paraId="5F53CF52" w14:textId="77777777" w:rsidR="001C35D8" w:rsidRDefault="001C35D8" w:rsidP="00F567D1">
      <w:pPr>
        <w:pStyle w:val="NormalWeb"/>
        <w:ind w:firstLine="708"/>
        <w:rPr>
          <w:rFonts w:cs="Arial"/>
          <w:color w:val="000000"/>
          <w:szCs w:val="27"/>
        </w:rPr>
      </w:pPr>
    </w:p>
    <w:p w14:paraId="2D455C06" w14:textId="77777777" w:rsidR="001C35D8" w:rsidRDefault="001C35D8" w:rsidP="00F567D1">
      <w:pPr>
        <w:pStyle w:val="NormalWeb"/>
        <w:ind w:firstLine="708"/>
        <w:rPr>
          <w:rFonts w:cs="Arial"/>
          <w:color w:val="000000"/>
          <w:szCs w:val="27"/>
        </w:rPr>
      </w:pPr>
    </w:p>
    <w:p w14:paraId="58E826D9" w14:textId="77777777" w:rsidR="001C35D8" w:rsidRDefault="001C35D8" w:rsidP="00F567D1">
      <w:pPr>
        <w:pStyle w:val="NormalWeb"/>
        <w:ind w:firstLine="708"/>
        <w:rPr>
          <w:rFonts w:cs="Arial"/>
          <w:color w:val="000000"/>
          <w:szCs w:val="27"/>
        </w:rPr>
      </w:pPr>
    </w:p>
    <w:p w14:paraId="5D273669" w14:textId="77777777" w:rsidR="001C35D8" w:rsidRDefault="001C35D8" w:rsidP="00F567D1">
      <w:pPr>
        <w:pStyle w:val="NormalWeb"/>
        <w:ind w:firstLine="708"/>
        <w:rPr>
          <w:rFonts w:cs="Arial"/>
          <w:color w:val="000000"/>
          <w:szCs w:val="27"/>
        </w:rPr>
      </w:pPr>
    </w:p>
    <w:p w14:paraId="445F4358" w14:textId="77777777" w:rsidR="001C35D8" w:rsidRDefault="001C35D8" w:rsidP="00F567D1">
      <w:pPr>
        <w:pStyle w:val="NormalWeb"/>
        <w:ind w:firstLine="708"/>
        <w:rPr>
          <w:rFonts w:cs="Arial"/>
          <w:color w:val="000000"/>
          <w:szCs w:val="27"/>
        </w:rPr>
      </w:pPr>
    </w:p>
    <w:p w14:paraId="15A761B6" w14:textId="77777777" w:rsidR="001C35D8" w:rsidRDefault="001C35D8" w:rsidP="00F567D1">
      <w:pPr>
        <w:pStyle w:val="NormalWeb"/>
        <w:ind w:firstLine="708"/>
        <w:rPr>
          <w:rFonts w:cs="Arial"/>
          <w:color w:val="000000"/>
          <w:szCs w:val="27"/>
        </w:rPr>
      </w:pPr>
    </w:p>
    <w:p w14:paraId="515C3552" w14:textId="77777777" w:rsidR="001C35D8" w:rsidRDefault="001C35D8" w:rsidP="00F567D1">
      <w:pPr>
        <w:pStyle w:val="NormalWeb"/>
        <w:ind w:firstLine="708"/>
        <w:rPr>
          <w:rFonts w:cs="Arial"/>
          <w:color w:val="000000"/>
          <w:szCs w:val="27"/>
        </w:rPr>
      </w:pPr>
    </w:p>
    <w:tbl>
      <w:tblPr>
        <w:tblStyle w:val="Tabelacomgrade"/>
        <w:tblW w:w="8269" w:type="dxa"/>
        <w:tblInd w:w="675" w:type="dxa"/>
        <w:tblLook w:val="04A0" w:firstRow="1" w:lastRow="0" w:firstColumn="1" w:lastColumn="0" w:noHBand="0" w:noVBand="1"/>
      </w:tblPr>
      <w:tblGrid>
        <w:gridCol w:w="4134"/>
        <w:gridCol w:w="4135"/>
      </w:tblGrid>
      <w:tr w:rsidR="00F567D1" w14:paraId="011E610E" w14:textId="77777777" w:rsidTr="001C35D8">
        <w:trPr>
          <w:trHeight w:val="661"/>
        </w:trPr>
        <w:tc>
          <w:tcPr>
            <w:tcW w:w="4134" w:type="dxa"/>
          </w:tcPr>
          <w:p w14:paraId="5C1F0FA5" w14:textId="41753580" w:rsidR="00F567D1" w:rsidRDefault="00F567D1" w:rsidP="00F567D1">
            <w:pPr>
              <w:pStyle w:val="NormalWeb"/>
              <w:spacing w:line="240" w:lineRule="auto"/>
              <w:jc w:val="center"/>
              <w:rPr>
                <w:rFonts w:cs="Arial"/>
                <w:color w:val="000000"/>
                <w:szCs w:val="27"/>
              </w:rPr>
            </w:pPr>
            <w:r>
              <w:rPr>
                <w:rFonts w:cs="Arial"/>
                <w:color w:val="000000"/>
                <w:szCs w:val="27"/>
              </w:rPr>
              <w:lastRenderedPageBreak/>
              <w:t>Funcionalidades</w:t>
            </w:r>
          </w:p>
        </w:tc>
        <w:tc>
          <w:tcPr>
            <w:tcW w:w="4135" w:type="dxa"/>
          </w:tcPr>
          <w:p w14:paraId="2EA81445" w14:textId="48924B23" w:rsidR="00F567D1" w:rsidRDefault="00F567D1" w:rsidP="00F567D1">
            <w:pPr>
              <w:pStyle w:val="NormalWeb"/>
              <w:spacing w:line="240" w:lineRule="auto"/>
              <w:jc w:val="center"/>
              <w:rPr>
                <w:rFonts w:cs="Arial"/>
                <w:color w:val="000000"/>
                <w:szCs w:val="27"/>
              </w:rPr>
            </w:pPr>
            <w:proofErr w:type="spellStart"/>
            <w:r>
              <w:rPr>
                <w:rFonts w:cs="Arial"/>
                <w:color w:val="000000"/>
                <w:szCs w:val="27"/>
              </w:rPr>
              <w:t>eMenu</w:t>
            </w:r>
            <w:proofErr w:type="spellEnd"/>
          </w:p>
        </w:tc>
      </w:tr>
      <w:tr w:rsidR="00F567D1" w14:paraId="7853C9E4" w14:textId="77777777" w:rsidTr="001C35D8">
        <w:trPr>
          <w:trHeight w:val="637"/>
        </w:trPr>
        <w:tc>
          <w:tcPr>
            <w:tcW w:w="4134" w:type="dxa"/>
          </w:tcPr>
          <w:p w14:paraId="057DFC3A" w14:textId="15D7E574" w:rsidR="00F567D1" w:rsidRDefault="00F567D1" w:rsidP="00F567D1">
            <w:pPr>
              <w:pStyle w:val="NormalWeb"/>
              <w:spacing w:line="240" w:lineRule="auto"/>
              <w:jc w:val="center"/>
              <w:rPr>
                <w:rFonts w:cs="Arial"/>
                <w:color w:val="000000"/>
                <w:szCs w:val="27"/>
              </w:rPr>
            </w:pPr>
            <w:r>
              <w:rPr>
                <w:rFonts w:cs="Arial"/>
                <w:color w:val="000000"/>
                <w:szCs w:val="27"/>
              </w:rPr>
              <w:t>Vários estabelecimentos</w:t>
            </w:r>
          </w:p>
        </w:tc>
        <w:tc>
          <w:tcPr>
            <w:tcW w:w="4135" w:type="dxa"/>
          </w:tcPr>
          <w:p w14:paraId="4D420201" w14:textId="63FB2D9C" w:rsidR="00F567D1" w:rsidRDefault="00F567D1" w:rsidP="00F567D1">
            <w:pPr>
              <w:pStyle w:val="NormalWeb"/>
              <w:spacing w:line="240" w:lineRule="auto"/>
              <w:jc w:val="center"/>
              <w:rPr>
                <w:rFonts w:cs="Arial"/>
                <w:color w:val="000000"/>
                <w:szCs w:val="27"/>
              </w:rPr>
            </w:pPr>
            <w:r>
              <w:rPr>
                <w:rFonts w:cs="Arial"/>
                <w:color w:val="000000"/>
                <w:szCs w:val="27"/>
              </w:rPr>
              <w:t>-</w:t>
            </w:r>
          </w:p>
        </w:tc>
      </w:tr>
      <w:tr w:rsidR="00F567D1" w14:paraId="10BF118B" w14:textId="77777777" w:rsidTr="001C35D8">
        <w:trPr>
          <w:trHeight w:val="75"/>
        </w:trPr>
        <w:tc>
          <w:tcPr>
            <w:tcW w:w="4134" w:type="dxa"/>
          </w:tcPr>
          <w:p w14:paraId="5CAFF791" w14:textId="523C5D71" w:rsidR="00F567D1" w:rsidRDefault="00F567D1" w:rsidP="00F567D1">
            <w:pPr>
              <w:pStyle w:val="NormalWeb"/>
              <w:spacing w:line="240" w:lineRule="auto"/>
              <w:jc w:val="center"/>
              <w:rPr>
                <w:rFonts w:cs="Arial"/>
                <w:color w:val="000000"/>
                <w:szCs w:val="27"/>
              </w:rPr>
            </w:pPr>
            <w:r>
              <w:rPr>
                <w:rFonts w:cs="Arial"/>
                <w:color w:val="000000"/>
                <w:szCs w:val="27"/>
              </w:rPr>
              <w:t>Itens personalizáveis</w:t>
            </w:r>
          </w:p>
        </w:tc>
        <w:tc>
          <w:tcPr>
            <w:tcW w:w="4135" w:type="dxa"/>
          </w:tcPr>
          <w:p w14:paraId="65B94CAA" w14:textId="0FE4601F" w:rsidR="00F567D1" w:rsidRDefault="00F567D1" w:rsidP="00F567D1">
            <w:pPr>
              <w:pStyle w:val="NormalWeb"/>
              <w:spacing w:line="240" w:lineRule="auto"/>
              <w:jc w:val="center"/>
              <w:rPr>
                <w:rFonts w:cs="Arial"/>
                <w:color w:val="000000"/>
                <w:szCs w:val="27"/>
              </w:rPr>
            </w:pPr>
            <w:r>
              <w:rPr>
                <w:rFonts w:cs="Arial"/>
                <w:color w:val="000000"/>
                <w:szCs w:val="27"/>
              </w:rPr>
              <w:t>X</w:t>
            </w:r>
          </w:p>
        </w:tc>
      </w:tr>
      <w:tr w:rsidR="00F567D1" w14:paraId="6E2297F4" w14:textId="77777777" w:rsidTr="001C35D8">
        <w:trPr>
          <w:trHeight w:val="75"/>
        </w:trPr>
        <w:tc>
          <w:tcPr>
            <w:tcW w:w="4134" w:type="dxa"/>
          </w:tcPr>
          <w:p w14:paraId="2359C43C" w14:textId="402C4DF2" w:rsidR="00F567D1" w:rsidRDefault="00F567D1" w:rsidP="00F567D1">
            <w:pPr>
              <w:pStyle w:val="NormalWeb"/>
              <w:spacing w:line="240" w:lineRule="auto"/>
              <w:jc w:val="center"/>
              <w:rPr>
                <w:rFonts w:cs="Arial"/>
                <w:color w:val="000000"/>
                <w:szCs w:val="27"/>
              </w:rPr>
            </w:pPr>
            <w:proofErr w:type="spellStart"/>
            <w:r>
              <w:rPr>
                <w:rFonts w:cs="Arial"/>
                <w:color w:val="000000"/>
                <w:szCs w:val="27"/>
              </w:rPr>
              <w:t>Login</w:t>
            </w:r>
            <w:proofErr w:type="spellEnd"/>
            <w:r>
              <w:rPr>
                <w:rFonts w:cs="Arial"/>
                <w:color w:val="000000"/>
                <w:szCs w:val="27"/>
              </w:rPr>
              <w:t xml:space="preserve"> com redes sociais</w:t>
            </w:r>
          </w:p>
        </w:tc>
        <w:tc>
          <w:tcPr>
            <w:tcW w:w="4135" w:type="dxa"/>
          </w:tcPr>
          <w:p w14:paraId="45C9E9FE" w14:textId="2369A11A" w:rsidR="00F567D1" w:rsidRDefault="00F567D1" w:rsidP="00F567D1">
            <w:pPr>
              <w:pStyle w:val="NormalWeb"/>
              <w:spacing w:line="240" w:lineRule="auto"/>
              <w:jc w:val="center"/>
              <w:rPr>
                <w:rFonts w:cs="Arial"/>
                <w:color w:val="000000"/>
                <w:szCs w:val="27"/>
              </w:rPr>
            </w:pPr>
            <w:r>
              <w:rPr>
                <w:rFonts w:cs="Arial"/>
                <w:color w:val="000000"/>
                <w:szCs w:val="27"/>
              </w:rPr>
              <w:t>X</w:t>
            </w:r>
          </w:p>
        </w:tc>
      </w:tr>
      <w:tr w:rsidR="00F567D1" w14:paraId="0FA8F817" w14:textId="77777777" w:rsidTr="001C35D8">
        <w:trPr>
          <w:trHeight w:val="75"/>
        </w:trPr>
        <w:tc>
          <w:tcPr>
            <w:tcW w:w="4134" w:type="dxa"/>
          </w:tcPr>
          <w:p w14:paraId="2A631611" w14:textId="6042331D" w:rsidR="00F567D1" w:rsidRDefault="00F567D1" w:rsidP="00F567D1">
            <w:pPr>
              <w:pStyle w:val="NormalWeb"/>
              <w:spacing w:line="240" w:lineRule="auto"/>
              <w:jc w:val="center"/>
              <w:rPr>
                <w:rFonts w:cs="Arial"/>
                <w:color w:val="000000"/>
                <w:szCs w:val="27"/>
              </w:rPr>
            </w:pPr>
            <w:r>
              <w:rPr>
                <w:rFonts w:cs="Arial"/>
                <w:color w:val="000000"/>
                <w:szCs w:val="27"/>
              </w:rPr>
              <w:t>Lista de produtos</w:t>
            </w:r>
          </w:p>
        </w:tc>
        <w:tc>
          <w:tcPr>
            <w:tcW w:w="4135" w:type="dxa"/>
          </w:tcPr>
          <w:p w14:paraId="3652558E" w14:textId="25EEDC44" w:rsidR="00F567D1" w:rsidRDefault="00F567D1" w:rsidP="00F567D1">
            <w:pPr>
              <w:pStyle w:val="NormalWeb"/>
              <w:spacing w:line="240" w:lineRule="auto"/>
              <w:jc w:val="center"/>
              <w:rPr>
                <w:rFonts w:cs="Arial"/>
                <w:color w:val="000000"/>
                <w:szCs w:val="27"/>
              </w:rPr>
            </w:pPr>
            <w:r>
              <w:rPr>
                <w:rFonts w:cs="Arial"/>
                <w:color w:val="000000"/>
                <w:szCs w:val="27"/>
              </w:rPr>
              <w:t>X</w:t>
            </w:r>
          </w:p>
        </w:tc>
      </w:tr>
      <w:tr w:rsidR="00F567D1" w14:paraId="4ABE5694" w14:textId="77777777" w:rsidTr="001C35D8">
        <w:trPr>
          <w:trHeight w:val="75"/>
        </w:trPr>
        <w:tc>
          <w:tcPr>
            <w:tcW w:w="4134" w:type="dxa"/>
          </w:tcPr>
          <w:p w14:paraId="12B50BC5" w14:textId="7E8C308A" w:rsidR="00F567D1" w:rsidRDefault="00F567D1" w:rsidP="00F567D1">
            <w:pPr>
              <w:pStyle w:val="NormalWeb"/>
              <w:spacing w:line="240" w:lineRule="auto"/>
              <w:jc w:val="center"/>
              <w:rPr>
                <w:rFonts w:cs="Arial"/>
                <w:color w:val="000000"/>
                <w:szCs w:val="27"/>
              </w:rPr>
            </w:pPr>
            <w:r>
              <w:rPr>
                <w:rFonts w:cs="Arial"/>
                <w:color w:val="000000"/>
                <w:szCs w:val="27"/>
              </w:rPr>
              <w:t>Utilização local</w:t>
            </w:r>
          </w:p>
        </w:tc>
        <w:tc>
          <w:tcPr>
            <w:tcW w:w="4135" w:type="dxa"/>
          </w:tcPr>
          <w:p w14:paraId="46912ED4" w14:textId="1190F36E" w:rsidR="00F567D1" w:rsidRDefault="00F567D1" w:rsidP="00F567D1">
            <w:pPr>
              <w:pStyle w:val="NormalWeb"/>
              <w:spacing w:line="240" w:lineRule="auto"/>
              <w:jc w:val="center"/>
              <w:rPr>
                <w:rFonts w:cs="Arial"/>
                <w:color w:val="000000"/>
                <w:szCs w:val="27"/>
              </w:rPr>
            </w:pPr>
            <w:r>
              <w:rPr>
                <w:rFonts w:cs="Arial"/>
                <w:color w:val="000000"/>
                <w:szCs w:val="27"/>
              </w:rPr>
              <w:t>X</w:t>
            </w:r>
          </w:p>
        </w:tc>
      </w:tr>
      <w:tr w:rsidR="00F567D1" w14:paraId="60F06D11" w14:textId="77777777" w:rsidTr="001C35D8">
        <w:trPr>
          <w:trHeight w:val="75"/>
        </w:trPr>
        <w:tc>
          <w:tcPr>
            <w:tcW w:w="4134" w:type="dxa"/>
          </w:tcPr>
          <w:p w14:paraId="76A9804C" w14:textId="029504F0" w:rsidR="00F567D1" w:rsidRDefault="00F567D1" w:rsidP="00F567D1">
            <w:pPr>
              <w:pStyle w:val="NormalWeb"/>
              <w:spacing w:line="240" w:lineRule="auto"/>
              <w:jc w:val="center"/>
              <w:rPr>
                <w:rFonts w:cs="Arial"/>
                <w:color w:val="000000"/>
                <w:szCs w:val="27"/>
              </w:rPr>
            </w:pPr>
            <w:r>
              <w:rPr>
                <w:rFonts w:cs="Arial"/>
                <w:color w:val="000000"/>
                <w:szCs w:val="27"/>
              </w:rPr>
              <w:t>Acompanhamento de pedido</w:t>
            </w:r>
          </w:p>
        </w:tc>
        <w:tc>
          <w:tcPr>
            <w:tcW w:w="4135" w:type="dxa"/>
          </w:tcPr>
          <w:p w14:paraId="5FABE802" w14:textId="00D76AC1" w:rsidR="00F567D1" w:rsidRDefault="00F567D1" w:rsidP="00F567D1">
            <w:pPr>
              <w:pStyle w:val="NormalWeb"/>
              <w:spacing w:line="240" w:lineRule="auto"/>
              <w:jc w:val="center"/>
              <w:rPr>
                <w:rFonts w:cs="Arial"/>
                <w:color w:val="000000"/>
                <w:szCs w:val="27"/>
              </w:rPr>
            </w:pPr>
            <w:r>
              <w:rPr>
                <w:rFonts w:cs="Arial"/>
                <w:color w:val="000000"/>
                <w:szCs w:val="27"/>
              </w:rPr>
              <w:t>-</w:t>
            </w:r>
          </w:p>
        </w:tc>
      </w:tr>
      <w:tr w:rsidR="00F567D1" w14:paraId="1B4A9DC1" w14:textId="77777777" w:rsidTr="001C35D8">
        <w:trPr>
          <w:trHeight w:val="805"/>
        </w:trPr>
        <w:tc>
          <w:tcPr>
            <w:tcW w:w="4134" w:type="dxa"/>
          </w:tcPr>
          <w:p w14:paraId="2F2A2DB3" w14:textId="1892AA17" w:rsidR="00F567D1" w:rsidRDefault="00F567D1" w:rsidP="00F567D1">
            <w:pPr>
              <w:pStyle w:val="NormalWeb"/>
              <w:spacing w:line="240" w:lineRule="auto"/>
              <w:jc w:val="center"/>
              <w:rPr>
                <w:rFonts w:cs="Arial"/>
                <w:color w:val="000000"/>
                <w:szCs w:val="27"/>
              </w:rPr>
            </w:pPr>
            <w:r>
              <w:rPr>
                <w:rFonts w:cs="Arial"/>
                <w:color w:val="000000"/>
                <w:szCs w:val="27"/>
              </w:rPr>
              <w:t>Comanda Digital</w:t>
            </w:r>
          </w:p>
        </w:tc>
        <w:tc>
          <w:tcPr>
            <w:tcW w:w="4135" w:type="dxa"/>
          </w:tcPr>
          <w:p w14:paraId="00280B6A" w14:textId="19B63E6F" w:rsidR="00F567D1" w:rsidRDefault="00F567D1" w:rsidP="001C35D8">
            <w:pPr>
              <w:pStyle w:val="NormalWeb"/>
              <w:keepNext/>
              <w:spacing w:line="240" w:lineRule="auto"/>
              <w:jc w:val="center"/>
              <w:rPr>
                <w:rFonts w:cs="Arial"/>
                <w:color w:val="000000"/>
                <w:szCs w:val="27"/>
              </w:rPr>
            </w:pPr>
            <w:r>
              <w:rPr>
                <w:rFonts w:cs="Arial"/>
                <w:color w:val="000000"/>
                <w:szCs w:val="27"/>
              </w:rPr>
              <w:t>-</w:t>
            </w:r>
          </w:p>
        </w:tc>
      </w:tr>
    </w:tbl>
    <w:p w14:paraId="7726D5EA" w14:textId="0D0EB024" w:rsidR="00F567D1" w:rsidRDefault="001C35D8" w:rsidP="001C35D8">
      <w:pPr>
        <w:pStyle w:val="Legenda"/>
        <w:jc w:val="center"/>
      </w:pPr>
      <w:bookmarkStart w:id="24" w:name="_Toc440119593"/>
      <w:r>
        <w:t xml:space="preserve">Tabela </w:t>
      </w:r>
      <w:fldSimple w:instr=" SEQ Tabela \* ARABIC ">
        <w:r>
          <w:rPr>
            <w:noProof/>
          </w:rPr>
          <w:t>3</w:t>
        </w:r>
      </w:fldSimple>
      <w:r>
        <w:t xml:space="preserve"> Funcionalidades do </w:t>
      </w:r>
      <w:proofErr w:type="spellStart"/>
      <w:r>
        <w:t>eMenu</w:t>
      </w:r>
      <w:proofErr w:type="spellEnd"/>
      <w:r>
        <w:t xml:space="preserve"> - Autoria própria</w:t>
      </w:r>
      <w:bookmarkEnd w:id="24"/>
    </w:p>
    <w:p w14:paraId="07881419" w14:textId="77777777" w:rsidR="001C35D8" w:rsidRDefault="001C35D8" w:rsidP="001C35D8">
      <w:pPr>
        <w:pStyle w:val="Legenda"/>
        <w:jc w:val="center"/>
      </w:pPr>
    </w:p>
    <w:p w14:paraId="0A77AD58" w14:textId="77777777" w:rsidR="001C35D8" w:rsidRDefault="001C35D8" w:rsidP="001C35D8">
      <w:pPr>
        <w:pStyle w:val="Legenda"/>
        <w:jc w:val="center"/>
        <w:rPr>
          <w:rFonts w:cs="Arial"/>
          <w:color w:val="000000"/>
          <w:szCs w:val="27"/>
        </w:rPr>
      </w:pPr>
    </w:p>
    <w:p w14:paraId="7C278AE6" w14:textId="485C82CC" w:rsidR="00B90D76" w:rsidRDefault="00B90D76" w:rsidP="001A3388">
      <w:pPr>
        <w:pStyle w:val="NormalWeb"/>
        <w:ind w:firstLine="708"/>
        <w:rPr>
          <w:rFonts w:cs="Arial"/>
          <w:color w:val="000000"/>
          <w:szCs w:val="27"/>
        </w:rPr>
      </w:pPr>
      <w:r w:rsidRPr="00D94FA4">
        <w:rPr>
          <w:rFonts w:cs="Arial"/>
          <w:color w:val="000000"/>
          <w:szCs w:val="27"/>
        </w:rPr>
        <w:t xml:space="preserve">Feito isto, tendo estas informações já idealizadas, </w:t>
      </w:r>
      <w:r w:rsidR="00F72CB4">
        <w:rPr>
          <w:rFonts w:cs="Arial"/>
          <w:color w:val="000000"/>
          <w:szCs w:val="27"/>
        </w:rPr>
        <w:t xml:space="preserve">usando o </w:t>
      </w:r>
      <w:r w:rsidRPr="00D94FA4">
        <w:rPr>
          <w:rFonts w:cs="Arial"/>
          <w:color w:val="000000"/>
          <w:szCs w:val="27"/>
        </w:rPr>
        <w:t xml:space="preserve">programa </w:t>
      </w:r>
      <w:proofErr w:type="spellStart"/>
      <w:r w:rsidRPr="00D94FA4">
        <w:rPr>
          <w:rFonts w:cs="Arial"/>
          <w:color w:val="000000"/>
          <w:szCs w:val="27"/>
        </w:rPr>
        <w:t>Astah</w:t>
      </w:r>
      <w:proofErr w:type="spellEnd"/>
      <w:r w:rsidRPr="00D94FA4">
        <w:rPr>
          <w:rFonts w:cs="Arial"/>
          <w:color w:val="000000"/>
          <w:szCs w:val="27"/>
        </w:rPr>
        <w:t xml:space="preserve"> </w:t>
      </w:r>
      <w:proofErr w:type="spellStart"/>
      <w:r w:rsidRPr="00D94FA4">
        <w:rPr>
          <w:rFonts w:cs="Arial"/>
          <w:color w:val="000000"/>
          <w:szCs w:val="27"/>
        </w:rPr>
        <w:t>Community</w:t>
      </w:r>
      <w:proofErr w:type="spellEnd"/>
      <w:r w:rsidRPr="00D94FA4">
        <w:rPr>
          <w:rFonts w:cs="Arial"/>
          <w:color w:val="000000"/>
          <w:szCs w:val="27"/>
        </w:rPr>
        <w:t xml:space="preserve"> foram criados diagramas de caso de uso, ou seja, diagramas para </w:t>
      </w:r>
      <w:r w:rsidR="00F72CB4">
        <w:rPr>
          <w:rFonts w:cs="Arial"/>
          <w:color w:val="000000"/>
          <w:szCs w:val="27"/>
        </w:rPr>
        <w:t xml:space="preserve">modelar as </w:t>
      </w:r>
      <w:r w:rsidRPr="00D94FA4">
        <w:rPr>
          <w:rFonts w:cs="Arial"/>
          <w:color w:val="000000"/>
          <w:szCs w:val="27"/>
        </w:rPr>
        <w:t>funcionalidades a</w:t>
      </w:r>
      <w:r w:rsidR="00F72CB4">
        <w:rPr>
          <w:rFonts w:cs="Arial"/>
          <w:color w:val="000000"/>
          <w:szCs w:val="27"/>
        </w:rPr>
        <w:t xml:space="preserve"> serem implementadas no sistema.</w:t>
      </w:r>
      <w:r w:rsidRPr="00D94FA4">
        <w:rPr>
          <w:rFonts w:cs="Arial"/>
          <w:color w:val="000000"/>
          <w:szCs w:val="27"/>
        </w:rPr>
        <w:t xml:space="preserve"> </w:t>
      </w:r>
      <w:r w:rsidR="00F72CB4">
        <w:rPr>
          <w:rFonts w:cs="Arial"/>
          <w:color w:val="000000"/>
          <w:szCs w:val="27"/>
        </w:rPr>
        <w:t>S</w:t>
      </w:r>
      <w:r w:rsidRPr="00D94FA4">
        <w:rPr>
          <w:rFonts w:cs="Arial"/>
          <w:color w:val="000000"/>
          <w:szCs w:val="27"/>
        </w:rPr>
        <w:t>egundo Bezerra (2006, p.55) “[...]</w:t>
      </w:r>
      <w:r>
        <w:rPr>
          <w:rFonts w:cs="Arial"/>
          <w:color w:val="000000"/>
          <w:szCs w:val="27"/>
        </w:rPr>
        <w:t xml:space="preserve"> </w:t>
      </w:r>
      <w:r w:rsidRPr="00D94FA4">
        <w:rPr>
          <w:rFonts w:cs="Arial"/>
          <w:color w:val="000000"/>
          <w:szCs w:val="27"/>
        </w:rPr>
        <w:t xml:space="preserve">a realização de um caso de uso é responsabilidade de um conjunto de objetos que devem colaborar para produzir o resultado daquele caso de uso“. Sendo assim na </w:t>
      </w:r>
      <w:r w:rsidR="00F72CB4">
        <w:rPr>
          <w:rFonts w:cs="Arial"/>
          <w:color w:val="000000"/>
          <w:szCs w:val="27"/>
        </w:rPr>
        <w:t>F</w:t>
      </w:r>
      <w:r w:rsidR="001C35D8">
        <w:rPr>
          <w:rFonts w:cs="Arial"/>
          <w:color w:val="000000"/>
          <w:szCs w:val="27"/>
        </w:rPr>
        <w:t>igura 4</w:t>
      </w:r>
      <w:r w:rsidRPr="00D94FA4">
        <w:rPr>
          <w:rFonts w:cs="Arial"/>
          <w:color w:val="000000"/>
          <w:szCs w:val="27"/>
        </w:rPr>
        <w:t xml:space="preserve"> é apresentado o diagrama de caso de uso usado para o desenvolvimento.</w:t>
      </w:r>
      <w:r w:rsidR="00F72CB4">
        <w:rPr>
          <w:rFonts w:cs="Arial"/>
          <w:color w:val="000000"/>
          <w:szCs w:val="27"/>
        </w:rPr>
        <w:t xml:space="preserve"> </w:t>
      </w:r>
    </w:p>
    <w:p w14:paraId="2012AA99" w14:textId="41B89A2E" w:rsidR="001C35D8" w:rsidRDefault="001C35D8" w:rsidP="001A3388">
      <w:pPr>
        <w:pStyle w:val="NormalWeb"/>
        <w:ind w:firstLine="708"/>
        <w:rPr>
          <w:rFonts w:cs="Arial"/>
          <w:color w:val="000000"/>
          <w:szCs w:val="27"/>
        </w:rPr>
      </w:pPr>
      <w:r>
        <w:rPr>
          <w:rFonts w:cs="Arial"/>
          <w:color w:val="000000"/>
          <w:szCs w:val="27"/>
        </w:rPr>
        <w:t xml:space="preserve">Na Figura 4 podemos notar dois participantes no sistema, de maneira que ambos têm funções diferentes. O administrador como, tem como função manter o sistema funcionando, ou seja, ele é o responsável por cadastrar produtos, atualizar horários de funcionamento do estabelecimento e manter estoque, onde ele deverá </w:t>
      </w:r>
      <w:r>
        <w:rPr>
          <w:rFonts w:cs="Arial"/>
          <w:color w:val="000000"/>
          <w:szCs w:val="27"/>
        </w:rPr>
        <w:lastRenderedPageBreak/>
        <w:t>acompanhar o estoque atual dos itens necessários para disponibilizar ou não a venda de determinado produto.</w:t>
      </w:r>
    </w:p>
    <w:p w14:paraId="61FF9C64" w14:textId="6B4258A2" w:rsidR="001C35D8" w:rsidRPr="00D94FA4" w:rsidRDefault="001C35D8" w:rsidP="001A3388">
      <w:pPr>
        <w:pStyle w:val="NormalWeb"/>
        <w:ind w:firstLine="708"/>
        <w:rPr>
          <w:rFonts w:cs="Arial"/>
          <w:color w:val="000000"/>
          <w:szCs w:val="27"/>
        </w:rPr>
      </w:pPr>
      <w:r>
        <w:rPr>
          <w:rFonts w:cs="Arial"/>
          <w:color w:val="000000"/>
          <w:szCs w:val="27"/>
        </w:rPr>
        <w:t xml:space="preserve">Já o cliente, tem função assemelhadas de um um cliente comum em um estabelecimento, para não necessitar muita habilidade com o dispositivo na hora de fazer seu uso. Ele poderá manter sua conta, ou seja, </w:t>
      </w:r>
      <w:r w:rsidR="00DA4DDA">
        <w:rPr>
          <w:rFonts w:cs="Arial"/>
          <w:color w:val="000000"/>
          <w:szCs w:val="27"/>
        </w:rPr>
        <w:t xml:space="preserve">criar, excluir, editar. Todo usuário do sistema terá acesso ao cardápio, mesmo não estando cadastrado no mesmo, de mesmo modo será permitido montar um pedido, o cadastro no sistema só irá ser necessário na hora de realizar o pedido, caso o usuário já esteja cadastrado o aplicativo irá reconhecer isto. Ao realizar o pedido, o cliente terá duas opções: Pedido externo, onde o será utilizado o endereço de cadastro para fazer a entrega por motoboy. Pedido interno, este método será utilizado quando o cliente está no estabelecimento, assim será </w:t>
      </w:r>
      <w:proofErr w:type="gramStart"/>
      <w:r w:rsidR="00DA4DDA">
        <w:rPr>
          <w:rFonts w:cs="Arial"/>
          <w:color w:val="000000"/>
          <w:szCs w:val="27"/>
        </w:rPr>
        <w:t>necessário uma autenticação</w:t>
      </w:r>
      <w:proofErr w:type="gramEnd"/>
      <w:r w:rsidR="00DA4DDA">
        <w:rPr>
          <w:rFonts w:cs="Arial"/>
          <w:color w:val="000000"/>
          <w:szCs w:val="27"/>
        </w:rPr>
        <w:t xml:space="preserve"> da mesa onde o mesmo se encontra, de forma que seja uma segurança para apenas o próprio cliente ter acesso a pedidos da mesa em que esta.</w:t>
      </w:r>
    </w:p>
    <w:p w14:paraId="140894AA" w14:textId="77777777" w:rsidR="00B90D76" w:rsidRDefault="00B90D76" w:rsidP="00B90D76">
      <w:pPr>
        <w:pStyle w:val="NormalWeb"/>
        <w:keepNext/>
      </w:pPr>
      <w:r>
        <w:rPr>
          <w:rFonts w:cs="Arial"/>
          <w:noProof/>
          <w:color w:val="000000"/>
          <w:sz w:val="28"/>
          <w:szCs w:val="27"/>
        </w:rPr>
        <w:drawing>
          <wp:inline distT="0" distB="0" distL="0" distR="0" wp14:anchorId="0D2FB486" wp14:editId="7A2D2BC7">
            <wp:extent cx="5400040" cy="2294890"/>
            <wp:effectExtent l="19050" t="0" r="0" b="0"/>
            <wp:docPr id="23" name="Imagem 3" descr="Diagrama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asoDeUso.png"/>
                    <pic:cNvPicPr/>
                  </pic:nvPicPr>
                  <pic:blipFill>
                    <a:blip r:embed="rId21" cstate="print"/>
                    <a:stretch>
                      <a:fillRect/>
                    </a:stretch>
                  </pic:blipFill>
                  <pic:spPr>
                    <a:xfrm>
                      <a:off x="0" y="0"/>
                      <a:ext cx="5400040" cy="2294890"/>
                    </a:xfrm>
                    <a:prstGeom prst="rect">
                      <a:avLst/>
                    </a:prstGeom>
                  </pic:spPr>
                </pic:pic>
              </a:graphicData>
            </a:graphic>
          </wp:inline>
        </w:drawing>
      </w:r>
    </w:p>
    <w:p w14:paraId="283C0205" w14:textId="77777777" w:rsidR="00B90D76" w:rsidRPr="00D94FA4" w:rsidRDefault="00B90D76" w:rsidP="00F72CB4">
      <w:pPr>
        <w:pStyle w:val="Legenda"/>
        <w:jc w:val="center"/>
        <w:rPr>
          <w:rFonts w:cs="Arial"/>
          <w:color w:val="000000"/>
          <w:sz w:val="28"/>
          <w:szCs w:val="27"/>
        </w:rPr>
      </w:pPr>
      <w:bookmarkStart w:id="25" w:name="_Toc440119605"/>
      <w:r>
        <w:t xml:space="preserve">Figura </w:t>
      </w:r>
      <w:fldSimple w:instr=" SEQ Figura \* ARABIC ">
        <w:r w:rsidR="0025111B">
          <w:rPr>
            <w:noProof/>
          </w:rPr>
          <w:t>4</w:t>
        </w:r>
      </w:fldSimple>
      <w:r>
        <w:t xml:space="preserve"> </w:t>
      </w:r>
      <w:r w:rsidRPr="007F2EBB">
        <w:t>Diagrama de caso de uso - Autoria própria</w:t>
      </w:r>
      <w:bookmarkEnd w:id="25"/>
    </w:p>
    <w:p w14:paraId="6E862AE2" w14:textId="77777777" w:rsidR="00362A58" w:rsidRDefault="00362A58" w:rsidP="00362A58">
      <w:pPr>
        <w:pStyle w:val="NormalWeb"/>
        <w:keepNext/>
        <w:jc w:val="center"/>
        <w:rPr>
          <w:rFonts w:cs="Arial"/>
          <w:color w:val="000000"/>
          <w:szCs w:val="27"/>
        </w:rPr>
      </w:pPr>
    </w:p>
    <w:p w14:paraId="2C282314" w14:textId="77777777" w:rsidR="00362A58" w:rsidRDefault="00362A58" w:rsidP="00362A58">
      <w:pPr>
        <w:pStyle w:val="NormalWeb"/>
        <w:keepNext/>
        <w:jc w:val="center"/>
        <w:rPr>
          <w:rFonts w:cs="Arial"/>
          <w:color w:val="000000"/>
          <w:szCs w:val="27"/>
        </w:rPr>
      </w:pPr>
    </w:p>
    <w:p w14:paraId="6B46A6B8" w14:textId="77777777" w:rsidR="00362A58" w:rsidRDefault="00FE49A6" w:rsidP="00362A58">
      <w:pPr>
        <w:pStyle w:val="NormalWeb"/>
        <w:keepNext/>
        <w:jc w:val="center"/>
      </w:pPr>
      <w:r>
        <w:rPr>
          <w:rFonts w:cs="Arial"/>
          <w:noProof/>
          <w:color w:val="000000"/>
          <w:szCs w:val="27"/>
        </w:rPr>
        <w:drawing>
          <wp:inline distT="0" distB="0" distL="0" distR="0" wp14:anchorId="07CD4B35" wp14:editId="539DBD59">
            <wp:extent cx="5760085" cy="42322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0.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232275"/>
                    </a:xfrm>
                    <a:prstGeom prst="rect">
                      <a:avLst/>
                    </a:prstGeom>
                  </pic:spPr>
                </pic:pic>
              </a:graphicData>
            </a:graphic>
          </wp:inline>
        </w:drawing>
      </w:r>
    </w:p>
    <w:p w14:paraId="6575E947" w14:textId="5C01B9BE" w:rsidR="00FE49A6" w:rsidRPr="000733CD" w:rsidRDefault="00362A58" w:rsidP="00362A58">
      <w:pPr>
        <w:pStyle w:val="Legenda"/>
        <w:jc w:val="center"/>
      </w:pPr>
      <w:bookmarkStart w:id="26" w:name="_Toc440119606"/>
      <w:r>
        <w:t xml:space="preserve">Figura </w:t>
      </w:r>
      <w:fldSimple w:instr=" SEQ Figura \* ARABIC ">
        <w:r w:rsidR="0025111B">
          <w:rPr>
            <w:noProof/>
          </w:rPr>
          <w:t>5</w:t>
        </w:r>
      </w:fldSimple>
      <w:r>
        <w:t xml:space="preserve"> Diagrama de classes - Autoria própria</w:t>
      </w:r>
      <w:bookmarkEnd w:id="26"/>
    </w:p>
    <w:p w14:paraId="01A87AEB" w14:textId="77777777" w:rsidR="00FE49A6" w:rsidRDefault="00FE49A6" w:rsidP="00FE49A6">
      <w:pPr>
        <w:pStyle w:val="NormalWeb"/>
        <w:ind w:firstLine="708"/>
        <w:jc w:val="center"/>
        <w:rPr>
          <w:rFonts w:cs="Arial"/>
          <w:color w:val="000000"/>
          <w:szCs w:val="27"/>
        </w:rPr>
      </w:pPr>
    </w:p>
    <w:p w14:paraId="22B8CAAA" w14:textId="77777777" w:rsidR="00220D26" w:rsidRDefault="00220D26" w:rsidP="00FE49A6">
      <w:pPr>
        <w:pStyle w:val="NormalWeb"/>
        <w:ind w:firstLine="708"/>
        <w:jc w:val="center"/>
        <w:rPr>
          <w:rFonts w:cs="Arial"/>
          <w:color w:val="000000"/>
          <w:szCs w:val="27"/>
        </w:rPr>
      </w:pPr>
    </w:p>
    <w:p w14:paraId="7B09FF30" w14:textId="778342D9" w:rsidR="00B90D76" w:rsidRPr="00D94FA4" w:rsidRDefault="00B90D76" w:rsidP="00FE49A6">
      <w:pPr>
        <w:pStyle w:val="NormalWeb"/>
        <w:ind w:firstLine="708"/>
        <w:rPr>
          <w:rFonts w:cs="Arial"/>
          <w:color w:val="000000"/>
          <w:szCs w:val="27"/>
        </w:rPr>
      </w:pPr>
      <w:r w:rsidRPr="00D94FA4">
        <w:rPr>
          <w:rFonts w:cs="Arial"/>
          <w:color w:val="000000"/>
          <w:szCs w:val="27"/>
        </w:rPr>
        <w:t>Após os diagramas devidamente elaborados, foi iniciada a modelagem dos dados a par</w:t>
      </w:r>
      <w:r w:rsidR="00AF0AFE">
        <w:rPr>
          <w:rFonts w:cs="Arial"/>
          <w:color w:val="000000"/>
          <w:szCs w:val="27"/>
        </w:rPr>
        <w:t>tir dos diagramas acima citados.</w:t>
      </w:r>
      <w:r w:rsidRPr="00D94FA4">
        <w:rPr>
          <w:rFonts w:cs="Arial"/>
          <w:color w:val="000000"/>
          <w:szCs w:val="27"/>
        </w:rPr>
        <w:t xml:space="preserve"> </w:t>
      </w:r>
      <w:r w:rsidR="00AF0AFE">
        <w:rPr>
          <w:rFonts w:cs="Arial"/>
          <w:color w:val="000000"/>
          <w:szCs w:val="27"/>
        </w:rPr>
        <w:t>Foi construído um</w:t>
      </w:r>
      <w:r w:rsidRPr="00D94FA4">
        <w:rPr>
          <w:rFonts w:cs="Arial"/>
          <w:color w:val="000000"/>
          <w:szCs w:val="27"/>
        </w:rPr>
        <w:t xml:space="preserve"> modelo </w:t>
      </w:r>
      <w:r w:rsidR="00AF0AFE">
        <w:rPr>
          <w:rFonts w:cs="Arial"/>
          <w:color w:val="000000"/>
          <w:szCs w:val="27"/>
        </w:rPr>
        <w:t xml:space="preserve">ER </w:t>
      </w:r>
      <w:r w:rsidRPr="00D94FA4">
        <w:rPr>
          <w:rFonts w:cs="Arial"/>
          <w:color w:val="000000"/>
          <w:szCs w:val="27"/>
        </w:rPr>
        <w:t xml:space="preserve">que atendiam as necessidades do projeto, </w:t>
      </w:r>
      <w:r w:rsidR="00AF0AFE">
        <w:rPr>
          <w:rFonts w:cs="Arial"/>
          <w:color w:val="000000"/>
          <w:szCs w:val="27"/>
        </w:rPr>
        <w:t xml:space="preserve">utilizando o </w:t>
      </w:r>
      <w:r w:rsidRPr="00D94FA4">
        <w:rPr>
          <w:rFonts w:cs="Arial"/>
          <w:color w:val="000000"/>
          <w:szCs w:val="27"/>
        </w:rPr>
        <w:t xml:space="preserve">de modo </w:t>
      </w:r>
      <w:r w:rsidR="002C0B9E">
        <w:rPr>
          <w:rFonts w:cs="Arial"/>
          <w:color w:val="000000"/>
          <w:szCs w:val="27"/>
        </w:rPr>
        <w:t xml:space="preserve">que foi obtido com o programa </w:t>
      </w:r>
      <w:proofErr w:type="spellStart"/>
      <w:r w:rsidR="002C0B9E">
        <w:rPr>
          <w:rFonts w:cs="Arial"/>
          <w:color w:val="000000"/>
          <w:szCs w:val="27"/>
        </w:rPr>
        <w:t>br</w:t>
      </w:r>
      <w:r w:rsidRPr="00D94FA4">
        <w:rPr>
          <w:rFonts w:cs="Arial"/>
          <w:color w:val="000000"/>
          <w:szCs w:val="27"/>
        </w:rPr>
        <w:t>Modelo</w:t>
      </w:r>
      <w:proofErr w:type="spellEnd"/>
      <w:r w:rsidR="002C0B9E">
        <w:rPr>
          <w:rStyle w:val="Refdenotaderodap"/>
          <w:rFonts w:cs="Arial"/>
          <w:color w:val="000000"/>
          <w:szCs w:val="27"/>
        </w:rPr>
        <w:footnoteReference w:id="6"/>
      </w:r>
      <w:r w:rsidRPr="00D94FA4">
        <w:rPr>
          <w:rFonts w:cs="Arial"/>
          <w:color w:val="000000"/>
          <w:szCs w:val="27"/>
        </w:rPr>
        <w:t xml:space="preserve"> o seguinte modelo ER:</w:t>
      </w:r>
    </w:p>
    <w:p w14:paraId="498FD756" w14:textId="77777777" w:rsidR="00B90D76" w:rsidRDefault="00B90D76" w:rsidP="00B90D76">
      <w:pPr>
        <w:pStyle w:val="NormalWeb"/>
        <w:keepNext/>
        <w:ind w:firstLine="708"/>
      </w:pPr>
      <w:r>
        <w:rPr>
          <w:rFonts w:cs="Arial"/>
          <w:noProof/>
          <w:color w:val="000000"/>
          <w:sz w:val="28"/>
          <w:szCs w:val="27"/>
        </w:rPr>
        <w:lastRenderedPageBreak/>
        <w:drawing>
          <wp:inline distT="0" distB="0" distL="0" distR="0" wp14:anchorId="31F56CDA" wp14:editId="2F5DAEE7">
            <wp:extent cx="5400040" cy="2477135"/>
            <wp:effectExtent l="19050" t="0" r="0" b="0"/>
            <wp:docPr id="24" name="Imagem 2" descr="11051249_749243125191742_8606471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51249_749243125191742_860647163_n.jpg"/>
                    <pic:cNvPicPr/>
                  </pic:nvPicPr>
                  <pic:blipFill>
                    <a:blip r:embed="rId23" cstate="print"/>
                    <a:stretch>
                      <a:fillRect/>
                    </a:stretch>
                  </pic:blipFill>
                  <pic:spPr>
                    <a:xfrm>
                      <a:off x="0" y="0"/>
                      <a:ext cx="5400040" cy="2477135"/>
                    </a:xfrm>
                    <a:prstGeom prst="rect">
                      <a:avLst/>
                    </a:prstGeom>
                  </pic:spPr>
                </pic:pic>
              </a:graphicData>
            </a:graphic>
          </wp:inline>
        </w:drawing>
      </w:r>
    </w:p>
    <w:p w14:paraId="2E44E4AC" w14:textId="77777777" w:rsidR="00B90D76" w:rsidRDefault="00B90D76" w:rsidP="00D91749">
      <w:pPr>
        <w:pStyle w:val="Legenda"/>
        <w:jc w:val="center"/>
        <w:rPr>
          <w:rFonts w:cs="Arial"/>
          <w:color w:val="000000"/>
          <w:sz w:val="28"/>
          <w:szCs w:val="27"/>
        </w:rPr>
      </w:pPr>
      <w:bookmarkStart w:id="27" w:name="_Toc440119607"/>
      <w:r>
        <w:t xml:space="preserve">Figura </w:t>
      </w:r>
      <w:fldSimple w:instr=" SEQ Figura \* ARABIC ">
        <w:r w:rsidR="0025111B">
          <w:rPr>
            <w:noProof/>
          </w:rPr>
          <w:t>6</w:t>
        </w:r>
      </w:fldSimple>
      <w:r>
        <w:t xml:space="preserve"> </w:t>
      </w:r>
      <w:r w:rsidRPr="00934642">
        <w:t xml:space="preserve">Diagrama </w:t>
      </w:r>
      <w:r>
        <w:t>entidade relacionamento</w:t>
      </w:r>
      <w:r w:rsidRPr="00934642">
        <w:t xml:space="preserve"> - Autoria própria</w:t>
      </w:r>
      <w:bookmarkEnd w:id="27"/>
    </w:p>
    <w:p w14:paraId="26439DFF" w14:textId="77777777" w:rsidR="00220D26" w:rsidRDefault="00220D26" w:rsidP="00B90D76">
      <w:pPr>
        <w:pStyle w:val="NormalWeb"/>
        <w:ind w:firstLine="708"/>
        <w:rPr>
          <w:rFonts w:cs="Arial"/>
          <w:color w:val="000000"/>
          <w:szCs w:val="27"/>
        </w:rPr>
      </w:pPr>
    </w:p>
    <w:p w14:paraId="24055993" w14:textId="77777777" w:rsidR="00B90D76" w:rsidRDefault="00B90D76" w:rsidP="00B90D76">
      <w:pPr>
        <w:pStyle w:val="NormalWeb"/>
        <w:ind w:firstLine="708"/>
        <w:rPr>
          <w:rFonts w:cs="Arial"/>
          <w:color w:val="000000"/>
          <w:szCs w:val="27"/>
        </w:rPr>
      </w:pPr>
      <w:r w:rsidRPr="00D94FA4">
        <w:rPr>
          <w:rFonts w:cs="Arial"/>
          <w:color w:val="000000"/>
          <w:szCs w:val="27"/>
        </w:rPr>
        <w:t>Sendo assim, após esta etapa concluída</w:t>
      </w:r>
      <w:r>
        <w:rPr>
          <w:rFonts w:cs="Arial"/>
          <w:color w:val="000000"/>
          <w:szCs w:val="27"/>
        </w:rPr>
        <w:t>,</w:t>
      </w:r>
      <w:r w:rsidRPr="00D94FA4">
        <w:rPr>
          <w:rFonts w:cs="Arial"/>
          <w:color w:val="000000"/>
          <w:szCs w:val="27"/>
        </w:rPr>
        <w:t xml:space="preserve"> foi possível uma clara compreensão do problema proposto, deixando viável o inicio do desenvolvimento do c</w:t>
      </w:r>
      <w:r>
        <w:rPr>
          <w:rFonts w:cs="Arial"/>
          <w:color w:val="000000"/>
          <w:szCs w:val="27"/>
        </w:rPr>
        <w:t>ódigo e da arquitetura do mesmo.</w:t>
      </w:r>
    </w:p>
    <w:p w14:paraId="1856B5FC" w14:textId="77777777" w:rsidR="00FE49A6" w:rsidRDefault="00FE49A6" w:rsidP="00B90D76">
      <w:pPr>
        <w:pStyle w:val="NormalWeb"/>
        <w:ind w:firstLine="708"/>
        <w:rPr>
          <w:rFonts w:cs="Arial"/>
          <w:color w:val="000000"/>
          <w:szCs w:val="27"/>
        </w:rPr>
      </w:pPr>
    </w:p>
    <w:p w14:paraId="0B1108FF" w14:textId="77777777" w:rsidR="00220D26" w:rsidRDefault="00220D26" w:rsidP="00DA4DDA">
      <w:pPr>
        <w:pStyle w:val="NormalWeb"/>
        <w:rPr>
          <w:rFonts w:cs="Arial"/>
          <w:color w:val="000000"/>
          <w:szCs w:val="27"/>
        </w:rPr>
      </w:pPr>
    </w:p>
    <w:p w14:paraId="7C4A33FD" w14:textId="77777777" w:rsidR="00B90D76" w:rsidRDefault="00B90D76" w:rsidP="00B90D76">
      <w:pPr>
        <w:pStyle w:val="Ttulo2"/>
      </w:pPr>
      <w:bookmarkStart w:id="28" w:name="_Toc440163660"/>
      <w:r>
        <w:t>ARQUITETURA</w:t>
      </w:r>
      <w:bookmarkEnd w:id="28"/>
    </w:p>
    <w:p w14:paraId="02229EFE" w14:textId="77777777" w:rsidR="005B51F7" w:rsidRPr="005B51F7" w:rsidRDefault="005B51F7" w:rsidP="005B51F7"/>
    <w:p w14:paraId="45B97E13" w14:textId="77777777" w:rsidR="00B90D76" w:rsidRDefault="00B90D76" w:rsidP="00B90D76">
      <w:pPr>
        <w:pStyle w:val="NormalWeb"/>
        <w:rPr>
          <w:rFonts w:cs="Arial"/>
          <w:color w:val="000000"/>
          <w:szCs w:val="27"/>
        </w:rPr>
      </w:pPr>
      <w:r>
        <w:rPr>
          <w:rFonts w:cs="Arial"/>
          <w:color w:val="000000"/>
          <w:szCs w:val="27"/>
        </w:rPr>
        <w:tab/>
        <w:t>Nesta secção será apresentada parte da arquitetura utilizada no projeto para haver clara percepção dos componentes aplicados e suas comunicações, desta maneira posteriormente mostrar o uso das mesmas.</w:t>
      </w:r>
    </w:p>
    <w:p w14:paraId="782680D5" w14:textId="77777777" w:rsidR="00B90D76" w:rsidRDefault="00B90D76" w:rsidP="00B90D76">
      <w:pPr>
        <w:pStyle w:val="NormalWeb"/>
        <w:rPr>
          <w:rFonts w:cs="Arial"/>
          <w:color w:val="000000"/>
          <w:szCs w:val="27"/>
        </w:rPr>
      </w:pPr>
      <w:r>
        <w:rPr>
          <w:rFonts w:cs="Arial"/>
          <w:color w:val="000000"/>
          <w:szCs w:val="27"/>
        </w:rPr>
        <w:tab/>
      </w:r>
    </w:p>
    <w:p w14:paraId="782954BA" w14:textId="77777777" w:rsidR="00B90D76" w:rsidRDefault="00B90D76" w:rsidP="00D91749">
      <w:pPr>
        <w:pStyle w:val="NormalWeb"/>
        <w:keepNext/>
        <w:jc w:val="center"/>
      </w:pPr>
      <w:r>
        <w:rPr>
          <w:rFonts w:cs="Arial"/>
          <w:noProof/>
          <w:color w:val="000000"/>
          <w:szCs w:val="27"/>
        </w:rPr>
        <w:lastRenderedPageBreak/>
        <w:drawing>
          <wp:inline distT="0" distB="0" distL="0" distR="0" wp14:anchorId="380BA73D" wp14:editId="321BA867">
            <wp:extent cx="3727048" cy="3751152"/>
            <wp:effectExtent l="0" t="0" r="0" b="0"/>
            <wp:docPr id="28" name="Imagem 0" descr="12490070_929275653829074_173728906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90070_929275653829074_1737289066_o.jpg"/>
                    <pic:cNvPicPr/>
                  </pic:nvPicPr>
                  <pic:blipFill>
                    <a:blip r:embed="rId24" cstate="print"/>
                    <a:stretch>
                      <a:fillRect/>
                    </a:stretch>
                  </pic:blipFill>
                  <pic:spPr>
                    <a:xfrm>
                      <a:off x="0" y="0"/>
                      <a:ext cx="3735363" cy="3759520"/>
                    </a:xfrm>
                    <a:prstGeom prst="rect">
                      <a:avLst/>
                    </a:prstGeom>
                  </pic:spPr>
                </pic:pic>
              </a:graphicData>
            </a:graphic>
          </wp:inline>
        </w:drawing>
      </w:r>
    </w:p>
    <w:p w14:paraId="64A44C65" w14:textId="77777777" w:rsidR="00B90D76" w:rsidRDefault="00B90D76" w:rsidP="00D91749">
      <w:pPr>
        <w:pStyle w:val="Legenda"/>
        <w:jc w:val="center"/>
        <w:rPr>
          <w:rFonts w:cs="Arial"/>
          <w:color w:val="000000"/>
          <w:szCs w:val="27"/>
        </w:rPr>
      </w:pPr>
      <w:bookmarkStart w:id="29" w:name="_Toc440119608"/>
      <w:r>
        <w:t xml:space="preserve">Figura </w:t>
      </w:r>
      <w:fldSimple w:instr=" SEQ Figura \* ARABIC ">
        <w:r w:rsidR="0025111B">
          <w:rPr>
            <w:noProof/>
          </w:rPr>
          <w:t>7</w:t>
        </w:r>
      </w:fldSimple>
      <w:r>
        <w:t xml:space="preserve"> Arquitetura - Autoria própria</w:t>
      </w:r>
      <w:bookmarkEnd w:id="29"/>
    </w:p>
    <w:p w14:paraId="0E139D08" w14:textId="77777777" w:rsidR="00B90D76" w:rsidRDefault="00B90D76" w:rsidP="00B90D76">
      <w:pPr>
        <w:pStyle w:val="NormalWeb"/>
        <w:rPr>
          <w:rFonts w:cs="Arial"/>
          <w:color w:val="000000"/>
          <w:szCs w:val="27"/>
        </w:rPr>
      </w:pPr>
    </w:p>
    <w:p w14:paraId="217BE352" w14:textId="5A765AD4" w:rsidR="00B90D76" w:rsidRDefault="00DA4DDA" w:rsidP="00B90D76">
      <w:pPr>
        <w:pStyle w:val="NormalWeb"/>
        <w:ind w:firstLine="708"/>
        <w:rPr>
          <w:rFonts w:cs="Arial"/>
          <w:color w:val="000000"/>
          <w:szCs w:val="27"/>
        </w:rPr>
      </w:pPr>
      <w:r>
        <w:rPr>
          <w:rFonts w:cs="Arial"/>
          <w:color w:val="000000"/>
          <w:szCs w:val="27"/>
        </w:rPr>
        <w:t>Na figura 7</w:t>
      </w:r>
      <w:r w:rsidR="00B90D76">
        <w:rPr>
          <w:rFonts w:cs="Arial"/>
          <w:color w:val="000000"/>
          <w:szCs w:val="27"/>
        </w:rPr>
        <w:t xml:space="preserve">, temos a representação do sistema como um todo, visto que os usuários do sistema fazem o consumo de dados de um servidor, é possível notar uma arquitetura cliente–servidor, segundo autor </w:t>
      </w:r>
      <w:proofErr w:type="spellStart"/>
      <w:r w:rsidR="00B90D76">
        <w:rPr>
          <w:rFonts w:cs="Arial"/>
          <w:color w:val="000000"/>
          <w:szCs w:val="27"/>
        </w:rPr>
        <w:t>Sommerville</w:t>
      </w:r>
      <w:proofErr w:type="spellEnd"/>
      <w:r w:rsidR="00B90D76">
        <w:rPr>
          <w:rFonts w:cs="Arial"/>
          <w:color w:val="000000"/>
          <w:szCs w:val="27"/>
        </w:rPr>
        <w:t xml:space="preserve"> (2007, p.178) esta arquitetura tem como objetivo fornecer ao cliente um grupo de serviços, onde servidores e clientes são partes distintas nesse contexto. É possível notar a presença de um </w:t>
      </w:r>
      <w:r w:rsidR="00B90D76" w:rsidRPr="00D53EB2">
        <w:rPr>
          <w:rFonts w:cs="Arial"/>
          <w:i/>
          <w:color w:val="000000"/>
          <w:szCs w:val="27"/>
        </w:rPr>
        <w:t>Web service</w:t>
      </w:r>
      <w:r w:rsidR="00B90D76">
        <w:rPr>
          <w:rFonts w:cs="Arial"/>
          <w:color w:val="000000"/>
          <w:szCs w:val="27"/>
        </w:rPr>
        <w:t xml:space="preserve">, que foi uma parte fundamental para o que o sistema fosse capaz de comunicar todas os elementos a eles pertencentes. </w:t>
      </w:r>
    </w:p>
    <w:p w14:paraId="28CC8919" w14:textId="77777777" w:rsidR="00B90D76" w:rsidRDefault="00B90D76" w:rsidP="00B90D76">
      <w:pPr>
        <w:pStyle w:val="NormalWeb"/>
        <w:rPr>
          <w:rFonts w:cs="Arial"/>
          <w:color w:val="000000"/>
          <w:szCs w:val="27"/>
        </w:rPr>
      </w:pPr>
      <w:r>
        <w:rPr>
          <w:rFonts w:cs="Arial"/>
          <w:color w:val="000000"/>
          <w:szCs w:val="27"/>
        </w:rPr>
        <w:tab/>
        <w:t xml:space="preserve">A partir desta representação, pode-se reparar que há dois tipos de usuários do sistema, o administrador que fará conexão direta com o PHP e o </w:t>
      </w:r>
      <w:r w:rsidRPr="00D53EB2">
        <w:rPr>
          <w:rFonts w:cs="Arial"/>
          <w:i/>
          <w:color w:val="000000"/>
          <w:szCs w:val="27"/>
        </w:rPr>
        <w:t>Mobile</w:t>
      </w:r>
      <w:r>
        <w:rPr>
          <w:rFonts w:cs="Arial"/>
          <w:color w:val="000000"/>
          <w:szCs w:val="27"/>
        </w:rPr>
        <w:t xml:space="preserve"> (cliente) que fará consumo dos dados por meio de um </w:t>
      </w:r>
      <w:r w:rsidRPr="00D53EB2">
        <w:rPr>
          <w:rFonts w:cs="Arial"/>
          <w:i/>
          <w:color w:val="000000"/>
          <w:szCs w:val="27"/>
        </w:rPr>
        <w:t>Web service</w:t>
      </w:r>
      <w:r>
        <w:rPr>
          <w:rFonts w:cs="Arial"/>
          <w:color w:val="000000"/>
          <w:szCs w:val="27"/>
        </w:rPr>
        <w:t xml:space="preserve"> elaborado com a ajuda do Slim framework baseado na linguagem PHP.</w:t>
      </w:r>
    </w:p>
    <w:p w14:paraId="49B4426C" w14:textId="77777777" w:rsidR="00B90D76" w:rsidRDefault="00B90D76" w:rsidP="00B90D76">
      <w:pPr>
        <w:pStyle w:val="NormalWeb"/>
        <w:ind w:firstLine="708"/>
        <w:rPr>
          <w:rFonts w:cs="Arial"/>
          <w:color w:val="000000"/>
          <w:szCs w:val="27"/>
        </w:rPr>
      </w:pPr>
      <w:r>
        <w:rPr>
          <w:rFonts w:cs="Arial"/>
          <w:color w:val="000000"/>
          <w:szCs w:val="27"/>
        </w:rPr>
        <w:tab/>
        <w:t>Com base nesta arquitetura foi possível planejar a implementação do código para o sistema, assim fazer o uso das tecnologias imprescindíveis para o sistema e o ambiente que foi dado seu desenvolvimento.</w:t>
      </w:r>
    </w:p>
    <w:p w14:paraId="75A08FC3" w14:textId="77777777" w:rsidR="00733BC2" w:rsidRDefault="00733BC2" w:rsidP="00B90D76">
      <w:pPr>
        <w:pStyle w:val="NormalWeb"/>
        <w:ind w:firstLine="708"/>
        <w:rPr>
          <w:rFonts w:cs="Arial"/>
          <w:color w:val="000000"/>
          <w:szCs w:val="27"/>
        </w:rPr>
      </w:pPr>
    </w:p>
    <w:p w14:paraId="15BCCD94" w14:textId="77777777" w:rsidR="00733BC2" w:rsidRDefault="00733BC2" w:rsidP="00B90D76">
      <w:pPr>
        <w:pStyle w:val="NormalWeb"/>
        <w:ind w:firstLine="708"/>
        <w:rPr>
          <w:rFonts w:cs="Arial"/>
          <w:color w:val="000000"/>
          <w:szCs w:val="27"/>
        </w:rPr>
      </w:pPr>
    </w:p>
    <w:p w14:paraId="7F6E45D7" w14:textId="4A54BB42" w:rsidR="008631F6" w:rsidRDefault="00A90F43" w:rsidP="00A90F43">
      <w:pPr>
        <w:pStyle w:val="Ttulo2"/>
      </w:pPr>
      <w:bookmarkStart w:id="30" w:name="_Toc440163661"/>
      <w:r>
        <w:t>IMPLEMENTAÇÃO</w:t>
      </w:r>
      <w:bookmarkEnd w:id="30"/>
    </w:p>
    <w:p w14:paraId="48847221" w14:textId="77777777" w:rsidR="00733BC2" w:rsidRPr="00733BC2" w:rsidRDefault="00733BC2" w:rsidP="00733BC2"/>
    <w:p w14:paraId="6681E8D5" w14:textId="2A5EEA91" w:rsidR="00C418B6" w:rsidRDefault="00C418B6" w:rsidP="00733BC2">
      <w:pPr>
        <w:ind w:firstLine="576"/>
      </w:pPr>
      <w:r>
        <w:t xml:space="preserve">Nesta sessão serão descritos os passos </w:t>
      </w:r>
      <w:r w:rsidR="00733BC2">
        <w:t xml:space="preserve">seguidos </w:t>
      </w:r>
      <w:r>
        <w:t xml:space="preserve">para </w:t>
      </w:r>
      <w:r w:rsidR="00733BC2">
        <w:t>o desenvolvimento dos códigos necessários. Sendo eles em códigos em diferentes plataformas, qual maneira que se relacionam e qual sua importância para o sistema.</w:t>
      </w:r>
      <w:r w:rsidR="004300C6">
        <w:tab/>
      </w:r>
    </w:p>
    <w:p w14:paraId="165983EF" w14:textId="77777777" w:rsidR="004300C6" w:rsidRDefault="004300C6" w:rsidP="00733BC2">
      <w:pPr>
        <w:ind w:firstLine="576"/>
      </w:pPr>
    </w:p>
    <w:p w14:paraId="506299E5" w14:textId="77777777" w:rsidR="004300C6" w:rsidRDefault="004300C6" w:rsidP="00733BC2">
      <w:pPr>
        <w:ind w:firstLine="576"/>
      </w:pPr>
    </w:p>
    <w:p w14:paraId="5727FE1A" w14:textId="6394633B" w:rsidR="004300C6" w:rsidRDefault="004300C6" w:rsidP="004300C6">
      <w:pPr>
        <w:pStyle w:val="Ttulo3"/>
        <w:ind w:hanging="153"/>
      </w:pPr>
      <w:bookmarkStart w:id="31" w:name="_Toc440163662"/>
      <w:r>
        <w:t>Banco de dados</w:t>
      </w:r>
      <w:bookmarkEnd w:id="31"/>
    </w:p>
    <w:p w14:paraId="129099A2" w14:textId="77777777" w:rsidR="004300C6" w:rsidRPr="004300C6" w:rsidRDefault="004300C6" w:rsidP="004300C6"/>
    <w:p w14:paraId="71B6BFF4" w14:textId="77777777" w:rsidR="004300C6" w:rsidRDefault="00E81BA7" w:rsidP="00733BC2">
      <w:pPr>
        <w:ind w:firstLine="576"/>
      </w:pPr>
      <w:r>
        <w:t>O primeiro passo da implementação foi o banco de dados. Com base no sistema gerenciador de banco de dados MySQL, a linguagem SQL</w:t>
      </w:r>
      <w:r>
        <w:rPr>
          <w:rStyle w:val="Refdenotaderodap"/>
        </w:rPr>
        <w:footnoteReference w:id="7"/>
      </w:r>
      <w:r>
        <w:t xml:space="preserve"> foi modelada a partir dos diagramas anteriormente citados, de forma em que todas classes tivessem uma tabela para</w:t>
      </w:r>
      <w:r w:rsidR="005B0280">
        <w:t xml:space="preserve"> as rep</w:t>
      </w:r>
      <w:r>
        <w:t>resentar</w:t>
      </w:r>
      <w:r w:rsidR="005B0280">
        <w:t xml:space="preserve">. </w:t>
      </w:r>
    </w:p>
    <w:p w14:paraId="1C1B3BD3" w14:textId="0AEEE4B6" w:rsidR="00733BC2" w:rsidRDefault="005B0280" w:rsidP="00733BC2">
      <w:pPr>
        <w:ind w:firstLine="576"/>
      </w:pPr>
      <w:r>
        <w:t>Feito isto, foi viabilizado o tratamento e manipulação destas classes, que armazenam informações essenciais para o funcionamento do sistema, assim necessitando o PHP para manipular essas informações de forma que o usuário necessita.</w:t>
      </w:r>
    </w:p>
    <w:p w14:paraId="28DEFE5F" w14:textId="77777777" w:rsidR="00B34B1C" w:rsidRDefault="00B34B1C" w:rsidP="00733BC2">
      <w:pPr>
        <w:ind w:firstLine="576"/>
      </w:pPr>
    </w:p>
    <w:p w14:paraId="32160E49" w14:textId="77777777" w:rsidR="00B34B1C" w:rsidRDefault="00B34B1C" w:rsidP="00733BC2">
      <w:pPr>
        <w:ind w:firstLine="576"/>
      </w:pPr>
    </w:p>
    <w:p w14:paraId="38DA467D" w14:textId="5C045F02" w:rsidR="00B34B1C" w:rsidRDefault="00B34B1C" w:rsidP="00B34B1C">
      <w:pPr>
        <w:pStyle w:val="Ttulo3"/>
        <w:tabs>
          <w:tab w:val="clear" w:pos="720"/>
          <w:tab w:val="num" w:pos="567"/>
        </w:tabs>
        <w:ind w:hanging="153"/>
      </w:pPr>
      <w:bookmarkStart w:id="32" w:name="_Toc440163663"/>
      <w:r>
        <w:t>PHP</w:t>
      </w:r>
      <w:bookmarkEnd w:id="32"/>
    </w:p>
    <w:p w14:paraId="0DD150D1" w14:textId="77777777" w:rsidR="00B34B1C" w:rsidRDefault="00B34B1C" w:rsidP="00733BC2">
      <w:pPr>
        <w:ind w:firstLine="576"/>
      </w:pPr>
    </w:p>
    <w:p w14:paraId="00FF7C1C" w14:textId="142F8372" w:rsidR="005B0280" w:rsidRDefault="005B0280" w:rsidP="00733BC2">
      <w:pPr>
        <w:ind w:firstLine="576"/>
      </w:pPr>
      <w:r>
        <w:t>Logo após o banco de dados consolidado, foi iniciada a programação PHP</w:t>
      </w:r>
      <w:r w:rsidR="009728E0">
        <w:t xml:space="preserve">, com base no paradigma de programação orientada a objetos, MVC.  Este paradigma divide o código em três partes, sendo elas segundo </w:t>
      </w:r>
      <w:proofErr w:type="spellStart"/>
      <w:r w:rsidR="009728E0">
        <w:t>Codeigniter</w:t>
      </w:r>
      <w:proofErr w:type="spellEnd"/>
      <w:r w:rsidR="009728E0">
        <w:t xml:space="preserve"> (2016): </w:t>
      </w:r>
      <w:proofErr w:type="spellStart"/>
      <w:r w:rsidR="009728E0" w:rsidRPr="00DC016E">
        <w:rPr>
          <w:i/>
        </w:rPr>
        <w:t>Model</w:t>
      </w:r>
      <w:proofErr w:type="spellEnd"/>
      <w:r w:rsidR="009728E0">
        <w:t xml:space="preserve">, que representa </w:t>
      </w:r>
      <w:r w:rsidR="00DC016E">
        <w:t xml:space="preserve">o suporte </w:t>
      </w:r>
      <w:r w:rsidR="009728E0">
        <w:t xml:space="preserve">dados, </w:t>
      </w:r>
      <w:r w:rsidR="00DC016E">
        <w:t xml:space="preserve">esta parte do código que se liga diretamente com o MySQL. </w:t>
      </w:r>
      <w:proofErr w:type="spellStart"/>
      <w:r w:rsidR="00DC016E" w:rsidRPr="00DC016E">
        <w:rPr>
          <w:i/>
        </w:rPr>
        <w:t>View</w:t>
      </w:r>
      <w:proofErr w:type="spellEnd"/>
      <w:r w:rsidR="00DC016E">
        <w:rPr>
          <w:i/>
        </w:rPr>
        <w:t xml:space="preserve">, </w:t>
      </w:r>
      <w:r w:rsidR="00DC016E">
        <w:t xml:space="preserve">esta é a parte do código que trata a comunicação direta com o usuário, ou seja, são as páginas que vão apresentar um determinado conteúdo ao </w:t>
      </w:r>
      <w:r w:rsidR="00DC016E">
        <w:lastRenderedPageBreak/>
        <w:t xml:space="preserve">usuário. </w:t>
      </w:r>
      <w:proofErr w:type="spellStart"/>
      <w:r w:rsidR="00DC016E" w:rsidRPr="00DC016E">
        <w:rPr>
          <w:i/>
        </w:rPr>
        <w:t>Controller</w:t>
      </w:r>
      <w:proofErr w:type="spellEnd"/>
      <w:r w:rsidR="00DC016E">
        <w:rPr>
          <w:i/>
        </w:rPr>
        <w:t xml:space="preserve">, </w:t>
      </w:r>
      <w:r w:rsidR="00DC016E">
        <w:t xml:space="preserve">basicamente é a parte do código que vai mediar a comunicação da </w:t>
      </w:r>
      <w:proofErr w:type="spellStart"/>
      <w:r w:rsidR="00DC016E" w:rsidRPr="00DC016E">
        <w:rPr>
          <w:i/>
        </w:rPr>
        <w:t>Model</w:t>
      </w:r>
      <w:proofErr w:type="spellEnd"/>
      <w:r w:rsidR="00DC016E">
        <w:t xml:space="preserve"> e da </w:t>
      </w:r>
      <w:proofErr w:type="spellStart"/>
      <w:r w:rsidR="00DC016E" w:rsidRPr="00DC016E">
        <w:rPr>
          <w:i/>
        </w:rPr>
        <w:t>View</w:t>
      </w:r>
      <w:proofErr w:type="spellEnd"/>
      <w:r w:rsidR="00DC016E">
        <w:rPr>
          <w:i/>
        </w:rPr>
        <w:t xml:space="preserve">, </w:t>
      </w:r>
      <w:r w:rsidR="00DC016E">
        <w:t xml:space="preserve">onde irá processar as informações recolhidas pelo </w:t>
      </w:r>
      <w:proofErr w:type="spellStart"/>
      <w:r w:rsidR="00DC016E" w:rsidRPr="00327E3C">
        <w:rPr>
          <w:i/>
        </w:rPr>
        <w:t>View</w:t>
      </w:r>
      <w:proofErr w:type="spellEnd"/>
      <w:r w:rsidR="007534CC">
        <w:t xml:space="preserve"> e manda-la</w:t>
      </w:r>
      <w:r w:rsidR="00DC016E">
        <w:t xml:space="preserve">s para o </w:t>
      </w:r>
      <w:proofErr w:type="spellStart"/>
      <w:r w:rsidR="00DC016E" w:rsidRPr="00327E3C">
        <w:rPr>
          <w:i/>
        </w:rPr>
        <w:t>Model</w:t>
      </w:r>
      <w:proofErr w:type="spellEnd"/>
      <w:r w:rsidR="00DC016E">
        <w:t>, após processada a requisição</w:t>
      </w:r>
      <w:r w:rsidR="00327E3C">
        <w:t>, será mostrada ao usuário uma informação referente ao sucesso ou falha de sua ação.</w:t>
      </w:r>
    </w:p>
    <w:p w14:paraId="16E659CF" w14:textId="32ED4F8F" w:rsidR="00327E3C" w:rsidRDefault="00327E3C" w:rsidP="00733BC2">
      <w:pPr>
        <w:ind w:firstLine="576"/>
      </w:pPr>
      <w:r>
        <w:t>Com este paradigma a ser seguido, os primeiros itens</w:t>
      </w:r>
      <w:r w:rsidR="00FC015E">
        <w:t xml:space="preserve"> </w:t>
      </w:r>
      <w:r>
        <w:t xml:space="preserve">desenvolvidos foram os códigos </w:t>
      </w:r>
      <w:proofErr w:type="spellStart"/>
      <w:r w:rsidRPr="00327E3C">
        <w:rPr>
          <w:i/>
        </w:rPr>
        <w:t>Model</w:t>
      </w:r>
      <w:proofErr w:type="spellEnd"/>
      <w:r>
        <w:t xml:space="preserve"> de cada uma das classes do projeto</w:t>
      </w:r>
      <w:r w:rsidR="005A16F5">
        <w:t xml:space="preserve">. Levando em consideração a Figura 5 – Diagrama de classes, para cada classe do sistema, foram criados arquivos PHP para representar sua </w:t>
      </w:r>
      <w:proofErr w:type="spellStart"/>
      <w:r w:rsidR="005A16F5" w:rsidRPr="005A16F5">
        <w:rPr>
          <w:i/>
        </w:rPr>
        <w:t>Model</w:t>
      </w:r>
      <w:proofErr w:type="spellEnd"/>
      <w:r w:rsidR="005A16F5">
        <w:rPr>
          <w:i/>
        </w:rPr>
        <w:t xml:space="preserve">, </w:t>
      </w:r>
      <w:r w:rsidR="005A16F5">
        <w:t xml:space="preserve">por exemplo, </w:t>
      </w:r>
      <w:r w:rsidR="00FC015E">
        <w:t xml:space="preserve">para </w:t>
      </w:r>
      <w:r w:rsidR="005A16F5">
        <w:t>a classe de Produto</w:t>
      </w:r>
      <w:r w:rsidR="00FC015E">
        <w:t xml:space="preserve">, o arquivo PHP </w:t>
      </w:r>
      <w:proofErr w:type="spellStart"/>
      <w:r w:rsidR="00FC015E">
        <w:t>model_produto</w:t>
      </w:r>
      <w:proofErr w:type="spellEnd"/>
      <w:r w:rsidR="00FC015E">
        <w:t>,</w:t>
      </w:r>
      <w:r w:rsidR="00531390">
        <w:t xml:space="preserve"> trata</w:t>
      </w:r>
      <w:r w:rsidR="00FC015E">
        <w:t xml:space="preserve"> a conexão com o banco de dados, por mé</w:t>
      </w:r>
      <w:r w:rsidR="00531390">
        <w:t xml:space="preserve">todos </w:t>
      </w:r>
      <w:r w:rsidR="00FC015E">
        <w:t>que fa</w:t>
      </w:r>
      <w:r w:rsidR="00531390">
        <w:t>zem</w:t>
      </w:r>
      <w:r w:rsidR="00FC015E">
        <w:t xml:space="preserve"> o CRUD</w:t>
      </w:r>
      <w:r w:rsidR="00531390">
        <w:rPr>
          <w:rStyle w:val="Refdenotaderodap"/>
        </w:rPr>
        <w:footnoteReference w:id="8"/>
      </w:r>
      <w:r w:rsidR="00FC015E">
        <w:t xml:space="preserve"> dos dados referentes a classe produto</w:t>
      </w:r>
      <w:r w:rsidR="007534CC">
        <w:t>.</w:t>
      </w:r>
    </w:p>
    <w:p w14:paraId="5D417333" w14:textId="2EBDA6DF" w:rsidR="007534CC" w:rsidRDefault="007534CC" w:rsidP="00733BC2">
      <w:pPr>
        <w:ind w:firstLine="576"/>
      </w:pPr>
      <w:r>
        <w:t xml:space="preserve">Com a ligação entre o PHP e o MySQL feita, o próximo passo </w:t>
      </w:r>
      <w:r w:rsidR="002141C1">
        <w:t xml:space="preserve">foi </w:t>
      </w:r>
      <w:r w:rsidR="00590573">
        <w:t>tratar</w:t>
      </w:r>
      <w:r>
        <w:t xml:space="preserve"> a requisição e manipulação dos dados</w:t>
      </w:r>
      <w:r w:rsidR="00590573">
        <w:t xml:space="preserve"> a serem enviados para as classes </w:t>
      </w:r>
      <w:proofErr w:type="spellStart"/>
      <w:r w:rsidR="00590573" w:rsidRPr="00590573">
        <w:rPr>
          <w:i/>
        </w:rPr>
        <w:t>Model</w:t>
      </w:r>
      <w:proofErr w:type="spellEnd"/>
      <w:r>
        <w:t>.</w:t>
      </w:r>
      <w:r w:rsidR="00590573">
        <w:t xml:space="preserve"> Esses passos são de </w:t>
      </w:r>
      <w:r w:rsidR="002141C1">
        <w:t xml:space="preserve">realizados pelas classes </w:t>
      </w:r>
      <w:proofErr w:type="spellStart"/>
      <w:r w:rsidR="002141C1" w:rsidRPr="002141C1">
        <w:rPr>
          <w:i/>
        </w:rPr>
        <w:t>View</w:t>
      </w:r>
      <w:proofErr w:type="spellEnd"/>
      <w:r w:rsidR="002141C1">
        <w:t xml:space="preserve"> e </w:t>
      </w:r>
      <w:proofErr w:type="spellStart"/>
      <w:r w:rsidR="002141C1" w:rsidRPr="002141C1">
        <w:rPr>
          <w:i/>
        </w:rPr>
        <w:t>Controller</w:t>
      </w:r>
      <w:proofErr w:type="spellEnd"/>
      <w:r w:rsidR="002141C1">
        <w:rPr>
          <w:i/>
        </w:rPr>
        <w:t>,</w:t>
      </w:r>
      <w:r w:rsidR="002141C1">
        <w:t xml:space="preserve"> diferentemente das classes </w:t>
      </w:r>
      <w:proofErr w:type="spellStart"/>
      <w:r w:rsidR="002141C1" w:rsidRPr="002141C1">
        <w:rPr>
          <w:i/>
        </w:rPr>
        <w:t>Model</w:t>
      </w:r>
      <w:proofErr w:type="spellEnd"/>
      <w:r w:rsidR="002141C1">
        <w:rPr>
          <w:i/>
        </w:rPr>
        <w:t xml:space="preserve">, </w:t>
      </w:r>
      <w:r w:rsidR="002141C1">
        <w:t xml:space="preserve">que foram desenvolvidas antes de todas outras, as duas em relação foram implementadas simultaneamente, por exemplo, a classe </w:t>
      </w:r>
      <w:proofErr w:type="spellStart"/>
      <w:r w:rsidR="002141C1">
        <w:t>produto_controller</w:t>
      </w:r>
      <w:proofErr w:type="spellEnd"/>
      <w:r w:rsidR="002141C1">
        <w:t xml:space="preserve"> foi desenvolvida junto com a classe </w:t>
      </w:r>
      <w:proofErr w:type="spellStart"/>
      <w:r w:rsidR="002141C1">
        <w:t>produto_view</w:t>
      </w:r>
      <w:proofErr w:type="spellEnd"/>
      <w:r w:rsidR="002141C1">
        <w:t>, de forma que já era possível o teste das mesmas</w:t>
      </w:r>
      <w:r w:rsidR="00B34B1C">
        <w:t>.</w:t>
      </w:r>
    </w:p>
    <w:p w14:paraId="6D063D4B" w14:textId="1AD5FC88" w:rsidR="00EC7F96" w:rsidRDefault="00EC7F96" w:rsidP="00733BC2">
      <w:pPr>
        <w:ind w:firstLine="576"/>
      </w:pPr>
      <w:r>
        <w:t>Além das classes padrõ</w:t>
      </w:r>
      <w:r w:rsidR="0046729D">
        <w:t>es do sistema</w:t>
      </w:r>
      <w:r>
        <w:t xml:space="preserve">, </w:t>
      </w:r>
      <w:r w:rsidR="0046729D">
        <w:t xml:space="preserve">foram criadas classes como: </w:t>
      </w:r>
      <w:proofErr w:type="spellStart"/>
      <w:r w:rsidR="0046729D">
        <w:t>Login</w:t>
      </w:r>
      <w:proofErr w:type="spellEnd"/>
      <w:r w:rsidR="0046729D">
        <w:t xml:space="preserve">, para facilitar a segurança do </w:t>
      </w:r>
      <w:proofErr w:type="spellStart"/>
      <w:r w:rsidR="0046729D">
        <w:t>login</w:t>
      </w:r>
      <w:proofErr w:type="spellEnd"/>
      <w:r w:rsidR="0046729D">
        <w:t xml:space="preserve">, onde vai primeiramente verificar a autenticidade do usuário que esta tentando realizar o </w:t>
      </w:r>
      <w:proofErr w:type="spellStart"/>
      <w:r w:rsidR="0046729D">
        <w:t>login</w:t>
      </w:r>
      <w:proofErr w:type="spellEnd"/>
      <w:r w:rsidR="0046729D">
        <w:t xml:space="preserve">, após isto retornará os dados do mesmo, além de um método para controlar o acesso, afim de monitorar qual usuário o horário de cada </w:t>
      </w:r>
      <w:proofErr w:type="spellStart"/>
      <w:r w:rsidR="0046729D">
        <w:t>login</w:t>
      </w:r>
      <w:proofErr w:type="spellEnd"/>
      <w:r w:rsidR="0046729D">
        <w:t xml:space="preserve"> do usuário. Textos do site, classe feita a partir da necessidade do usuário fazer mudanças básicas na interface básica do sistema, e com intenção de posteriormente facilitar a implementação para mais de um estabelecimento.</w:t>
      </w:r>
    </w:p>
    <w:p w14:paraId="03422018" w14:textId="5743E332" w:rsidR="0046729D" w:rsidRDefault="0046729D" w:rsidP="00733BC2">
      <w:pPr>
        <w:ind w:firstLine="576"/>
      </w:pPr>
      <w:r>
        <w:t xml:space="preserve">Segurança do sistema é um item muito importante em qualquer projeto, esta é outra vantagem </w:t>
      </w:r>
      <w:r w:rsidR="0045401D">
        <w:t xml:space="preserve">do uso do </w:t>
      </w:r>
      <w:r w:rsidR="0045401D" w:rsidRPr="0045401D">
        <w:rPr>
          <w:i/>
        </w:rPr>
        <w:t>framework</w:t>
      </w:r>
      <w:r w:rsidR="0045401D">
        <w:rPr>
          <w:i/>
        </w:rPr>
        <w:t xml:space="preserve"> </w:t>
      </w:r>
      <w:proofErr w:type="spellStart"/>
      <w:r w:rsidR="0045401D">
        <w:t>Codeigniter</w:t>
      </w:r>
      <w:proofErr w:type="spellEnd"/>
      <w:r w:rsidR="005D7273">
        <w:t>. P</w:t>
      </w:r>
      <w:r w:rsidR="0045401D">
        <w:t xml:space="preserve">or fazer o uso de métodos </w:t>
      </w:r>
      <w:r w:rsidR="005D7273">
        <w:t>de abstração</w:t>
      </w:r>
      <w:r w:rsidR="0045401D">
        <w:t xml:space="preserve"> do </w:t>
      </w:r>
      <w:r w:rsidR="0045401D" w:rsidRPr="0045401D">
        <w:rPr>
          <w:i/>
        </w:rPr>
        <w:t>framework</w:t>
      </w:r>
      <w:r w:rsidR="0045401D">
        <w:rPr>
          <w:i/>
        </w:rPr>
        <w:t xml:space="preserve"> </w:t>
      </w:r>
      <w:r w:rsidR="0045401D">
        <w:t>ele oferece segurança contra diversos tipos de ataques</w:t>
      </w:r>
      <w:r w:rsidR="005D7273">
        <w:t xml:space="preserve"> </w:t>
      </w:r>
      <w:r w:rsidR="0045401D">
        <w:t xml:space="preserve"> como SQL </w:t>
      </w:r>
      <w:proofErr w:type="spellStart"/>
      <w:r w:rsidR="0045401D">
        <w:t>Injection</w:t>
      </w:r>
      <w:proofErr w:type="spellEnd"/>
      <w:r w:rsidR="0045401D">
        <w:rPr>
          <w:rStyle w:val="Refdenotaderodap"/>
        </w:rPr>
        <w:footnoteReference w:id="9"/>
      </w:r>
      <w:r w:rsidR="005D7273">
        <w:t>, entre outros métodos para dar mais segurança ao sistema.</w:t>
      </w:r>
    </w:p>
    <w:p w14:paraId="626FD632" w14:textId="193E589A" w:rsidR="005D7273" w:rsidRDefault="005D7273" w:rsidP="00733BC2">
      <w:pPr>
        <w:ind w:firstLine="576"/>
      </w:pPr>
      <w:r>
        <w:t xml:space="preserve">Há outra parte do sistema que também foi implementada usando o PHP, mas com auxilio de outro </w:t>
      </w:r>
      <w:r>
        <w:rPr>
          <w:i/>
        </w:rPr>
        <w:t>framework</w:t>
      </w:r>
      <w:r w:rsidR="009F0DE7">
        <w:rPr>
          <w:i/>
        </w:rPr>
        <w:t>,</w:t>
      </w:r>
      <w:r>
        <w:rPr>
          <w:i/>
        </w:rPr>
        <w:t xml:space="preserve"> </w:t>
      </w:r>
      <w:r>
        <w:t xml:space="preserve">o </w:t>
      </w:r>
      <w:proofErr w:type="spellStart"/>
      <w:r>
        <w:t>Slim</w:t>
      </w:r>
      <w:proofErr w:type="spellEnd"/>
      <w:r>
        <w:t xml:space="preserve">. Esta parte do código </w:t>
      </w:r>
      <w:r w:rsidR="009F0DE7">
        <w:t>é responsável</w:t>
      </w:r>
      <w:r>
        <w:t xml:space="preserve"> de fazer </w:t>
      </w:r>
      <w:r>
        <w:lastRenderedPageBreak/>
        <w:t xml:space="preserve">a ligação entre o </w:t>
      </w:r>
      <w:r w:rsidR="009F0DE7">
        <w:t xml:space="preserve">MySQL e a plataforma </w:t>
      </w:r>
      <w:proofErr w:type="spellStart"/>
      <w:r w:rsidR="009F0DE7">
        <w:t>A</w:t>
      </w:r>
      <w:r>
        <w:t>ndroid</w:t>
      </w:r>
      <w:proofErr w:type="spellEnd"/>
      <w:r w:rsidR="009F0DE7">
        <w:t xml:space="preserve">, ou seja, o </w:t>
      </w:r>
      <w:r w:rsidR="009F0DE7" w:rsidRPr="009F0DE7">
        <w:rPr>
          <w:i/>
        </w:rPr>
        <w:t xml:space="preserve">Web </w:t>
      </w:r>
      <w:proofErr w:type="spellStart"/>
      <w:r w:rsidR="009F0DE7">
        <w:rPr>
          <w:i/>
        </w:rPr>
        <w:t>service</w:t>
      </w:r>
      <w:proofErr w:type="spellEnd"/>
      <w:r w:rsidR="009F0DE7">
        <w:rPr>
          <w:i/>
        </w:rPr>
        <w:t xml:space="preserve">. </w:t>
      </w:r>
      <w:r w:rsidR="009F0DE7">
        <w:t xml:space="preserve">Para comunicação com o banco de dados o </w:t>
      </w:r>
      <w:proofErr w:type="spellStart"/>
      <w:r w:rsidR="009F0DE7">
        <w:t>Slim</w:t>
      </w:r>
      <w:proofErr w:type="spellEnd"/>
      <w:r w:rsidR="009F0DE7">
        <w:t xml:space="preserve"> utiliza o módulo PHP Data </w:t>
      </w:r>
      <w:proofErr w:type="spellStart"/>
      <w:r w:rsidR="009F0DE7">
        <w:t>Objects</w:t>
      </w:r>
      <w:proofErr w:type="spellEnd"/>
      <w:r w:rsidR="009F0DE7">
        <w:t xml:space="preserve"> (PDO)</w:t>
      </w:r>
      <w:r w:rsidR="00D31B3B">
        <w:t xml:space="preserve">, que nada mais é que uma camada de abstração de acesso a dados, segundo PHP (2016), além disto ele trata de abstrair a troca de dados feita por </w:t>
      </w:r>
      <w:r w:rsidR="006E6484">
        <w:t>r</w:t>
      </w:r>
      <w:r w:rsidR="00D31B3B">
        <w:t>equisiç</w:t>
      </w:r>
      <w:r w:rsidR="006E6484">
        <w:t>ões</w:t>
      </w:r>
      <w:r w:rsidR="00D31B3B">
        <w:t xml:space="preserve"> </w:t>
      </w:r>
      <w:r w:rsidR="006E6484">
        <w:t xml:space="preserve">de </w:t>
      </w:r>
      <w:r w:rsidR="006E6484" w:rsidRPr="006E6484">
        <w:t>Protocolo de Transferência de Hipertexto</w:t>
      </w:r>
      <w:r w:rsidR="006E6484">
        <w:t xml:space="preserve"> (HTTP), ou seja, </w:t>
      </w:r>
      <w:r w:rsidR="00641614">
        <w:t xml:space="preserve">quando um determinado Protocolo HTTP por solicitado o </w:t>
      </w:r>
      <w:proofErr w:type="spellStart"/>
      <w:r w:rsidR="00641614">
        <w:t>Slim</w:t>
      </w:r>
      <w:proofErr w:type="spellEnd"/>
      <w:r w:rsidR="00641614">
        <w:t xml:space="preserve"> vai tratar a requisição feita e fornecer um retorno conforme a função determinada para este protocolo. Na implementação do </w:t>
      </w:r>
      <w:proofErr w:type="spellStart"/>
      <w:r w:rsidR="00641614">
        <w:t>Slim</w:t>
      </w:r>
      <w:proofErr w:type="spellEnd"/>
      <w:r w:rsidR="00641614">
        <w:t>, há uma função especifica para cada classe do sistema</w:t>
      </w:r>
      <w:r w:rsidR="00E67669">
        <w:t xml:space="preserve">, por exemplo; A requisição </w:t>
      </w:r>
      <w:proofErr w:type="spellStart"/>
      <w:r w:rsidR="00E67669">
        <w:t>Get</w:t>
      </w:r>
      <w:proofErr w:type="spellEnd"/>
      <w:r w:rsidR="00E67669">
        <w:t>/produtos, irá retornar um objeto JSON</w:t>
      </w:r>
      <w:r w:rsidR="00E67669">
        <w:rPr>
          <w:rStyle w:val="Refdenotaderodap"/>
        </w:rPr>
        <w:footnoteReference w:id="10"/>
      </w:r>
      <w:r w:rsidR="00E67669">
        <w:t xml:space="preserve"> com dados da tabela Produtos.</w:t>
      </w:r>
    </w:p>
    <w:p w14:paraId="515DB2F2" w14:textId="77777777" w:rsidR="002F5828" w:rsidRDefault="002F5828" w:rsidP="00733BC2">
      <w:pPr>
        <w:ind w:firstLine="576"/>
      </w:pPr>
    </w:p>
    <w:p w14:paraId="7F39E536" w14:textId="77777777" w:rsidR="002F5828" w:rsidRDefault="002F5828" w:rsidP="00733BC2">
      <w:pPr>
        <w:ind w:firstLine="576"/>
      </w:pPr>
    </w:p>
    <w:p w14:paraId="12A6DADD" w14:textId="262707CF" w:rsidR="002F5828" w:rsidRDefault="002F5828" w:rsidP="002F5828">
      <w:pPr>
        <w:pStyle w:val="Ttulo3"/>
      </w:pPr>
      <w:bookmarkStart w:id="33" w:name="_Toc440163664"/>
      <w:proofErr w:type="spellStart"/>
      <w:r>
        <w:t>Android</w:t>
      </w:r>
      <w:bookmarkEnd w:id="33"/>
      <w:proofErr w:type="spellEnd"/>
    </w:p>
    <w:p w14:paraId="6B1B4033" w14:textId="77777777" w:rsidR="002F5828" w:rsidRDefault="002F5828" w:rsidP="002F5828"/>
    <w:p w14:paraId="0F7AE0D6" w14:textId="77777777" w:rsidR="002F5828" w:rsidRPr="002F5828" w:rsidRDefault="002F5828" w:rsidP="002F5828"/>
    <w:p w14:paraId="67BB0F98" w14:textId="58AAC057" w:rsidR="002F5828" w:rsidRDefault="002F5828" w:rsidP="00611F40">
      <w:pPr>
        <w:ind w:firstLine="576"/>
      </w:pPr>
      <w:r>
        <w:t xml:space="preserve">Como última das etapas do projeto a plataforma </w:t>
      </w:r>
      <w:r w:rsidR="00611F40">
        <w:t xml:space="preserve">móvel </w:t>
      </w:r>
      <w:r>
        <w:t>foi implementada</w:t>
      </w:r>
      <w:r w:rsidR="00611F40">
        <w:t xml:space="preserve"> baseada no Kit de desenvolvimento de Software (SDK) </w:t>
      </w:r>
      <w:proofErr w:type="spellStart"/>
      <w:r w:rsidR="00611F40">
        <w:t>Android</w:t>
      </w:r>
      <w:proofErr w:type="spellEnd"/>
      <w:r>
        <w:t xml:space="preserve">, utilizando </w:t>
      </w:r>
      <w:r w:rsidR="00611F40">
        <w:t xml:space="preserve">a IDE </w:t>
      </w:r>
      <w:proofErr w:type="spellStart"/>
      <w:r w:rsidR="00611F40">
        <w:t>Android</w:t>
      </w:r>
      <w:proofErr w:type="spellEnd"/>
      <w:r w:rsidR="00611F40">
        <w:t xml:space="preserve"> Studio</w:t>
      </w:r>
      <w:r w:rsidR="008B40CD">
        <w:t>. Nesta plataforma, foi implementada uma lista de produtos</w:t>
      </w:r>
      <w:r w:rsidR="00E87C23">
        <w:t xml:space="preserve"> a qual utiliza da requisição abstraída pelo </w:t>
      </w:r>
      <w:proofErr w:type="spellStart"/>
      <w:r w:rsidR="00E87C23">
        <w:t>Slim</w:t>
      </w:r>
      <w:proofErr w:type="spellEnd"/>
      <w:r w:rsidR="00E87C23">
        <w:t xml:space="preserve">, onde trata o objeto </w:t>
      </w:r>
      <w:r w:rsidR="00E87C23" w:rsidRPr="00E87C23">
        <w:rPr>
          <w:i/>
        </w:rPr>
        <w:t>JSON</w:t>
      </w:r>
      <w:r w:rsidR="00E87C23">
        <w:rPr>
          <w:i/>
        </w:rPr>
        <w:t xml:space="preserve">, </w:t>
      </w:r>
      <w:r w:rsidR="00E87C23">
        <w:t>com dados dos produtos cadastrados no banco de dados, assim disponibilizando ao cliente os produtos em estoque.</w:t>
      </w:r>
    </w:p>
    <w:p w14:paraId="29A1ABD7" w14:textId="77777777" w:rsidR="00E87C23" w:rsidRDefault="00E87C23" w:rsidP="00611F40">
      <w:pPr>
        <w:ind w:firstLine="576"/>
      </w:pPr>
    </w:p>
    <w:p w14:paraId="3A4A0F9A" w14:textId="77777777" w:rsidR="00E87C23" w:rsidRDefault="00E87C23" w:rsidP="00611F40">
      <w:pPr>
        <w:ind w:firstLine="576"/>
      </w:pPr>
    </w:p>
    <w:p w14:paraId="46455F23" w14:textId="77777777" w:rsidR="00E87C23" w:rsidRPr="00E87C23" w:rsidRDefault="00E87C23" w:rsidP="00611F40">
      <w:pPr>
        <w:ind w:firstLine="576"/>
      </w:pPr>
    </w:p>
    <w:p w14:paraId="7151A87B" w14:textId="77777777" w:rsidR="005B0280" w:rsidRDefault="005B0280" w:rsidP="00733BC2">
      <w:pPr>
        <w:ind w:firstLine="576"/>
      </w:pPr>
    </w:p>
    <w:p w14:paraId="5BD2CD57" w14:textId="77777777" w:rsidR="00733BC2" w:rsidRDefault="00733BC2" w:rsidP="00733BC2">
      <w:pPr>
        <w:ind w:firstLine="576"/>
      </w:pPr>
    </w:p>
    <w:p w14:paraId="6E5F9389" w14:textId="77777777" w:rsidR="00E87C23" w:rsidRDefault="00E87C23" w:rsidP="00733BC2">
      <w:pPr>
        <w:ind w:firstLine="576"/>
      </w:pPr>
    </w:p>
    <w:p w14:paraId="63ABD618" w14:textId="77777777" w:rsidR="00E87C23" w:rsidRDefault="00E87C23" w:rsidP="00733BC2">
      <w:pPr>
        <w:ind w:firstLine="576"/>
      </w:pPr>
    </w:p>
    <w:p w14:paraId="52414324" w14:textId="77777777" w:rsidR="00E87C23" w:rsidRDefault="00E87C23" w:rsidP="00733BC2">
      <w:pPr>
        <w:ind w:firstLine="576"/>
      </w:pPr>
    </w:p>
    <w:p w14:paraId="2CB98F8D" w14:textId="77777777" w:rsidR="00E87C23" w:rsidRDefault="00E87C23" w:rsidP="00733BC2">
      <w:pPr>
        <w:ind w:firstLine="576"/>
      </w:pPr>
    </w:p>
    <w:p w14:paraId="65C4D509" w14:textId="77777777" w:rsidR="00E87C23" w:rsidRDefault="00E87C23" w:rsidP="00733BC2">
      <w:pPr>
        <w:ind w:firstLine="576"/>
      </w:pPr>
    </w:p>
    <w:p w14:paraId="4B2D98AE" w14:textId="77777777" w:rsidR="00E87C23" w:rsidRPr="00C418B6" w:rsidRDefault="00E87C23" w:rsidP="00733BC2">
      <w:pPr>
        <w:ind w:firstLine="576"/>
      </w:pPr>
    </w:p>
    <w:p w14:paraId="2FA0BA74" w14:textId="441DC80F" w:rsidR="00A90F43" w:rsidRDefault="00A90F43" w:rsidP="00A90F43">
      <w:pPr>
        <w:pStyle w:val="Ttulo2"/>
      </w:pPr>
      <w:bookmarkStart w:id="34" w:name="_Toc440163665"/>
      <w:r>
        <w:t>RESULTADOS</w:t>
      </w:r>
      <w:bookmarkEnd w:id="34"/>
    </w:p>
    <w:p w14:paraId="1CF4CF12" w14:textId="77777777" w:rsidR="00E87C23" w:rsidRDefault="00E87C23" w:rsidP="00E87C23"/>
    <w:p w14:paraId="34824C99" w14:textId="02AF7886" w:rsidR="001A021E" w:rsidRDefault="001A021E" w:rsidP="001A021E">
      <w:pPr>
        <w:ind w:firstLine="431"/>
      </w:pPr>
      <w:r>
        <w:t>Seção onde mostra todos os resultados alcançados do projeto proposto. Será exibida a funcionalidade e sua respectiva figura.</w:t>
      </w:r>
    </w:p>
    <w:p w14:paraId="67189784" w14:textId="02FACCF9" w:rsidR="001A021E" w:rsidRDefault="001A021E" w:rsidP="001A021E">
      <w:pPr>
        <w:ind w:firstLine="431"/>
      </w:pPr>
      <w:r>
        <w:t>Após o desenvolvimento do projeto proposto, foi obtido a ferramenta do administrador do sistema com as funções necessárias.</w:t>
      </w:r>
    </w:p>
    <w:p w14:paraId="6EA1391F" w14:textId="77777777" w:rsidR="00EB5530" w:rsidRDefault="00EB5530" w:rsidP="001A021E">
      <w:pPr>
        <w:ind w:firstLine="431"/>
      </w:pPr>
    </w:p>
    <w:p w14:paraId="63710C89" w14:textId="77777777" w:rsidR="001A021E" w:rsidRDefault="001A021E" w:rsidP="001A021E">
      <w:pPr>
        <w:ind w:firstLine="431"/>
      </w:pPr>
    </w:p>
    <w:p w14:paraId="1BDCB0B4" w14:textId="1FF2AA26" w:rsidR="00EB5530" w:rsidRDefault="00EB5530" w:rsidP="00EB5530">
      <w:pPr>
        <w:keepNext/>
        <w:jc w:val="center"/>
      </w:pPr>
      <w:r>
        <w:rPr>
          <w:noProof/>
        </w:rPr>
        <w:drawing>
          <wp:inline distT="0" distB="0" distL="0" distR="0" wp14:anchorId="722C85FD" wp14:editId="27DC34F1">
            <wp:extent cx="6055189" cy="187509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16-01-10 às 04.03.5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4759" cy="1884256"/>
                    </a:xfrm>
                    <a:prstGeom prst="rect">
                      <a:avLst/>
                    </a:prstGeom>
                  </pic:spPr>
                </pic:pic>
              </a:graphicData>
            </a:graphic>
          </wp:inline>
        </w:drawing>
      </w:r>
    </w:p>
    <w:p w14:paraId="58511BFC" w14:textId="7E79BF4E" w:rsidR="00EB5530" w:rsidRDefault="00EB5530" w:rsidP="00EB5530">
      <w:pPr>
        <w:pStyle w:val="Legenda"/>
        <w:jc w:val="center"/>
      </w:pPr>
      <w:r>
        <w:t xml:space="preserve">Figura </w:t>
      </w:r>
      <w:fldSimple w:instr=" SEQ Figura \* ARABIC ">
        <w:r w:rsidR="0025111B">
          <w:rPr>
            <w:noProof/>
          </w:rPr>
          <w:t>8</w:t>
        </w:r>
      </w:fldSimple>
      <w:r>
        <w:t xml:space="preserve"> </w:t>
      </w:r>
      <w:proofErr w:type="spellStart"/>
      <w:r>
        <w:t>Login</w:t>
      </w:r>
      <w:proofErr w:type="spellEnd"/>
      <w:r>
        <w:t xml:space="preserve"> do sistema - Autoria própria</w:t>
      </w:r>
    </w:p>
    <w:p w14:paraId="78E35E72" w14:textId="77777777" w:rsidR="00EB5530" w:rsidRDefault="00EB5530" w:rsidP="0025111B">
      <w:pPr>
        <w:pStyle w:val="Legenda"/>
      </w:pPr>
    </w:p>
    <w:p w14:paraId="169765A8" w14:textId="77777777" w:rsidR="0025111B" w:rsidRDefault="0025111B" w:rsidP="0025111B">
      <w:pPr>
        <w:keepNext/>
      </w:pPr>
      <w:r>
        <w:rPr>
          <w:noProof/>
        </w:rPr>
        <w:drawing>
          <wp:inline distT="0" distB="0" distL="0" distR="0" wp14:anchorId="3E064887" wp14:editId="340BA1C7">
            <wp:extent cx="5760085" cy="224663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2016-01-10 às 03.51.2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246630"/>
                    </a:xfrm>
                    <a:prstGeom prst="rect">
                      <a:avLst/>
                    </a:prstGeom>
                  </pic:spPr>
                </pic:pic>
              </a:graphicData>
            </a:graphic>
          </wp:inline>
        </w:drawing>
      </w:r>
    </w:p>
    <w:p w14:paraId="1D52A67C" w14:textId="099A20E1" w:rsidR="0025111B" w:rsidRDefault="0025111B" w:rsidP="0025111B">
      <w:pPr>
        <w:pStyle w:val="Legenda"/>
        <w:jc w:val="center"/>
      </w:pPr>
      <w:r>
        <w:t xml:space="preserve">Figura </w:t>
      </w:r>
      <w:fldSimple w:instr=" SEQ Figura \* ARABIC ">
        <w:r>
          <w:rPr>
            <w:noProof/>
          </w:rPr>
          <w:t>9</w:t>
        </w:r>
      </w:fldSimple>
      <w:r>
        <w:t xml:space="preserve"> Tela de Pratos - Autoria própria</w:t>
      </w:r>
    </w:p>
    <w:p w14:paraId="3D4A1DF8" w14:textId="77777777" w:rsidR="0025111B" w:rsidRDefault="0025111B" w:rsidP="00EB5530">
      <w:pPr>
        <w:pStyle w:val="Legenda"/>
        <w:ind w:firstLine="431"/>
      </w:pPr>
    </w:p>
    <w:p w14:paraId="5F6C824B" w14:textId="77777777" w:rsidR="0025111B" w:rsidRDefault="0025111B" w:rsidP="00EB5530">
      <w:pPr>
        <w:pStyle w:val="Legenda"/>
        <w:ind w:firstLine="431"/>
      </w:pPr>
    </w:p>
    <w:p w14:paraId="45AB28E2" w14:textId="3E57B472" w:rsidR="00EB5530" w:rsidRDefault="00EB5530" w:rsidP="00EB5530">
      <w:pPr>
        <w:pStyle w:val="Legenda"/>
        <w:ind w:firstLine="431"/>
      </w:pPr>
      <w:r>
        <w:lastRenderedPageBreak/>
        <w:t xml:space="preserve">Como é possível notar na tela de pratos, são apresentados os dados de todos </w:t>
      </w:r>
      <w:proofErr w:type="gramStart"/>
      <w:r>
        <w:t>produtos</w:t>
      </w:r>
      <w:proofErr w:type="gramEnd"/>
      <w:r>
        <w:t xml:space="preserve"> cadastrados no sistema. Além disso ao clicar em um determinado item da lista, é possível fazer a edição do mesmo, é disponibilizado um campo de pesquisa para caso necessário, o usuário também pode ordenar os dados por ordem crescente ou decrescente de qualquer um dos itens do prato.</w:t>
      </w:r>
      <w:r w:rsidR="00950AE5">
        <w:t xml:space="preserve"> Padrão é seguido para os demais itens apresentados como:  Cidades, categorias, Clientes, etc.</w:t>
      </w:r>
    </w:p>
    <w:p w14:paraId="11405C40" w14:textId="77777777" w:rsidR="00950AE5" w:rsidRDefault="00950AE5" w:rsidP="00EB5530">
      <w:pPr>
        <w:pStyle w:val="Legenda"/>
        <w:ind w:firstLine="431"/>
      </w:pPr>
    </w:p>
    <w:p w14:paraId="45B24504" w14:textId="53659F86" w:rsidR="00950AE5" w:rsidRDefault="00950AE5" w:rsidP="00EB5530">
      <w:pPr>
        <w:pStyle w:val="Legenda"/>
        <w:ind w:firstLine="431"/>
      </w:pPr>
      <w:r>
        <w:t xml:space="preserve">Já na plataforma </w:t>
      </w:r>
      <w:proofErr w:type="spellStart"/>
      <w:r>
        <w:t>Android</w:t>
      </w:r>
      <w:proofErr w:type="spellEnd"/>
      <w:r>
        <w:t>, foram possíveis as implementações de itens como lista de produtos e cadastro do cliente conforme a Figura.</w:t>
      </w:r>
    </w:p>
    <w:p w14:paraId="1C3E7D0F" w14:textId="77777777" w:rsidR="00950AE5" w:rsidRDefault="00950AE5" w:rsidP="00950AE5">
      <w:pPr>
        <w:pStyle w:val="Legenda"/>
        <w:keepNext/>
        <w:ind w:firstLine="431"/>
        <w:jc w:val="center"/>
      </w:pPr>
      <w:r>
        <w:rPr>
          <w:noProof/>
        </w:rPr>
        <w:drawing>
          <wp:inline distT="0" distB="0" distL="0" distR="0" wp14:anchorId="6DF7383D" wp14:editId="718D8568">
            <wp:extent cx="3194613" cy="529837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6-01-10 às 04.17.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139" cy="5307537"/>
                    </a:xfrm>
                    <a:prstGeom prst="rect">
                      <a:avLst/>
                    </a:prstGeom>
                  </pic:spPr>
                </pic:pic>
              </a:graphicData>
            </a:graphic>
          </wp:inline>
        </w:drawing>
      </w:r>
    </w:p>
    <w:p w14:paraId="0B0ED748" w14:textId="6BFE9053" w:rsidR="00950AE5" w:rsidRDefault="00950AE5" w:rsidP="00950AE5">
      <w:pPr>
        <w:pStyle w:val="Legenda"/>
        <w:jc w:val="center"/>
      </w:pPr>
      <w:r>
        <w:t xml:space="preserve">Figura </w:t>
      </w:r>
      <w:fldSimple w:instr=" SEQ Figura \* ARABIC ">
        <w:r w:rsidR="0025111B">
          <w:rPr>
            <w:noProof/>
          </w:rPr>
          <w:t>10</w:t>
        </w:r>
      </w:fldSimple>
      <w:r>
        <w:t xml:space="preserve"> Cadastro de cliente - Autoria própria</w:t>
      </w:r>
    </w:p>
    <w:p w14:paraId="75EBB94B" w14:textId="50207A99" w:rsidR="00372E07" w:rsidRPr="00D72D86" w:rsidRDefault="00372E07"/>
    <w:p w14:paraId="6F3076CB" w14:textId="77777777" w:rsidR="00372E07" w:rsidRDefault="00372E07">
      <w:pPr>
        <w:pStyle w:val="Ttulo112pt"/>
        <w:pageBreakBefore/>
        <w:rPr>
          <w:color w:val="FF0000"/>
          <w:sz w:val="20"/>
        </w:rPr>
      </w:pPr>
      <w:bookmarkStart w:id="35" w:name="_Toc440163666"/>
      <w:r>
        <w:lastRenderedPageBreak/>
        <w:t>CONSIDERAÇÕES FINAIS</w:t>
      </w:r>
      <w:bookmarkEnd w:id="35"/>
    </w:p>
    <w:p w14:paraId="314A3006" w14:textId="77777777" w:rsidR="00372E07" w:rsidRDefault="00372E07">
      <w:pPr>
        <w:autoSpaceDE w:val="0"/>
        <w:ind w:firstLine="709"/>
      </w:pPr>
    </w:p>
    <w:p w14:paraId="06212DC6" w14:textId="77777777" w:rsidR="00372E07" w:rsidRDefault="00372E07">
      <w:pPr>
        <w:autoSpaceDE w:val="0"/>
        <w:ind w:firstLine="709"/>
      </w:pPr>
    </w:p>
    <w:p w14:paraId="4F84AD9D" w14:textId="5A8FF073" w:rsidR="00372E07" w:rsidRDefault="00204C18">
      <w:pPr>
        <w:autoSpaceDE w:val="0"/>
        <w:ind w:firstLine="431"/>
      </w:pPr>
      <w:r>
        <w:t xml:space="preserve">Professor, conforme falei com o Ulisses, tenho que implementar nesse intervalo do dia 11 ao dia 20 algumas funções do </w:t>
      </w:r>
      <w:proofErr w:type="spellStart"/>
      <w:r>
        <w:t>Android</w:t>
      </w:r>
      <w:proofErr w:type="spellEnd"/>
      <w:r>
        <w:t xml:space="preserve">, juntar as funções em um só aplicativo, ele falou que não era </w:t>
      </w:r>
      <w:proofErr w:type="gramStart"/>
      <w:r>
        <w:t>pra</w:t>
      </w:r>
      <w:proofErr w:type="gramEnd"/>
      <w:r>
        <w:t xml:space="preserve"> eu colocar no TCC, só apresentar no dia como um extra. Assim pode me sugerir o que escrever neste tópico?</w:t>
      </w:r>
    </w:p>
    <w:p w14:paraId="300548B6" w14:textId="77777777" w:rsidR="00372E07" w:rsidRDefault="00372E07">
      <w:pPr>
        <w:autoSpaceDE w:val="0"/>
        <w:ind w:firstLine="709"/>
      </w:pPr>
    </w:p>
    <w:p w14:paraId="55C33E70" w14:textId="77777777" w:rsidR="00372E07" w:rsidRDefault="00372E07">
      <w:pPr>
        <w:pStyle w:val="Ttulo112pt"/>
        <w:pageBreakBefore/>
        <w:rPr>
          <w:color w:val="FF0000"/>
          <w:sz w:val="20"/>
        </w:rPr>
      </w:pPr>
      <w:bookmarkStart w:id="36" w:name="_Toc440163667"/>
      <w:r>
        <w:lastRenderedPageBreak/>
        <w:t>REFERÊNCIAS</w:t>
      </w:r>
      <w:bookmarkEnd w:id="36"/>
    </w:p>
    <w:p w14:paraId="3E3F441A" w14:textId="77777777" w:rsidR="00372E07" w:rsidRPr="009F286E" w:rsidRDefault="00372E07" w:rsidP="00852F47">
      <w:pPr>
        <w:autoSpaceDE w:val="0"/>
        <w:rPr>
          <w:rFonts w:cs="Arial"/>
          <w:szCs w:val="24"/>
        </w:rPr>
      </w:pPr>
    </w:p>
    <w:p w14:paraId="1C246520" w14:textId="50A99A23" w:rsidR="00852F47" w:rsidRPr="009F286E" w:rsidRDefault="00852F47" w:rsidP="00852F47">
      <w:pPr>
        <w:autoSpaceDE w:val="0"/>
        <w:rPr>
          <w:rFonts w:cs="Arial"/>
          <w:color w:val="000000"/>
          <w:szCs w:val="24"/>
        </w:rPr>
      </w:pPr>
      <w:r w:rsidRPr="009F286E">
        <w:rPr>
          <w:rFonts w:cs="Arial"/>
          <w:color w:val="000000"/>
          <w:szCs w:val="24"/>
        </w:rPr>
        <w:t xml:space="preserve">SOMMERVILLE, Ian. </w:t>
      </w:r>
      <w:r w:rsidRPr="009F286E">
        <w:rPr>
          <w:rFonts w:cs="Arial"/>
          <w:b/>
          <w:color w:val="000000"/>
          <w:szCs w:val="24"/>
        </w:rPr>
        <w:t>Engenharia de software</w:t>
      </w:r>
      <w:r w:rsidR="004A2971" w:rsidRPr="009F286E">
        <w:rPr>
          <w:rFonts w:cs="Arial"/>
          <w:color w:val="000000"/>
          <w:szCs w:val="24"/>
        </w:rPr>
        <w:t xml:space="preserve">, 8ª edição / Ian </w:t>
      </w:r>
      <w:proofErr w:type="spellStart"/>
      <w:r w:rsidR="004A2971" w:rsidRPr="009F286E">
        <w:rPr>
          <w:rFonts w:cs="Arial"/>
          <w:color w:val="000000"/>
          <w:szCs w:val="24"/>
        </w:rPr>
        <w:t>Sommerville</w:t>
      </w:r>
      <w:proofErr w:type="spellEnd"/>
      <w:r w:rsidRPr="009F286E">
        <w:rPr>
          <w:rFonts w:cs="Arial"/>
          <w:color w:val="000000"/>
          <w:szCs w:val="24"/>
        </w:rPr>
        <w:t xml:space="preserve">; São </w:t>
      </w:r>
      <w:proofErr w:type="gramStart"/>
      <w:r w:rsidRPr="009F286E">
        <w:rPr>
          <w:rFonts w:cs="Arial"/>
          <w:color w:val="000000"/>
          <w:szCs w:val="24"/>
        </w:rPr>
        <w:t>Paulo :</w:t>
      </w:r>
      <w:proofErr w:type="gramEnd"/>
      <w:r w:rsidRPr="009F286E">
        <w:rPr>
          <w:rFonts w:cs="Arial"/>
          <w:color w:val="000000"/>
          <w:szCs w:val="24"/>
        </w:rPr>
        <w:t xml:space="preserve"> Pearson </w:t>
      </w:r>
      <w:proofErr w:type="spellStart"/>
      <w:r w:rsidRPr="009F286E">
        <w:rPr>
          <w:rFonts w:cs="Arial"/>
          <w:color w:val="000000"/>
          <w:szCs w:val="24"/>
        </w:rPr>
        <w:t>Addison</w:t>
      </w:r>
      <w:proofErr w:type="spellEnd"/>
      <w:r w:rsidRPr="009F286E">
        <w:rPr>
          <w:rFonts w:cs="Arial"/>
          <w:color w:val="000000"/>
          <w:szCs w:val="24"/>
        </w:rPr>
        <w:t>-Wesley, 2007</w:t>
      </w:r>
    </w:p>
    <w:p w14:paraId="4B3B9FB6" w14:textId="77777777" w:rsidR="00583B09" w:rsidRPr="009F286E" w:rsidRDefault="00583B09" w:rsidP="00852F47">
      <w:pPr>
        <w:autoSpaceDE w:val="0"/>
        <w:rPr>
          <w:rFonts w:cs="Arial"/>
          <w:color w:val="000000"/>
          <w:szCs w:val="24"/>
        </w:rPr>
      </w:pPr>
    </w:p>
    <w:p w14:paraId="0066C6C7" w14:textId="5FE35A64" w:rsidR="00823A7C" w:rsidRPr="009F286E" w:rsidRDefault="00823A7C" w:rsidP="00823A7C">
      <w:pPr>
        <w:pStyle w:val="Standard"/>
        <w:rPr>
          <w:rFonts w:ascii="Arial" w:hAnsi="Arial" w:cs="Arial"/>
          <w:b/>
          <w:sz w:val="24"/>
          <w:szCs w:val="24"/>
        </w:rPr>
      </w:pPr>
      <w:r w:rsidRPr="009F286E">
        <w:rPr>
          <w:rFonts w:ascii="Arial" w:hAnsi="Arial" w:cs="Arial"/>
          <w:sz w:val="24"/>
          <w:szCs w:val="24"/>
        </w:rPr>
        <w:t>BEZERRA, Eduardo;</w:t>
      </w:r>
      <w:r w:rsidRPr="009F286E">
        <w:rPr>
          <w:rFonts w:ascii="Arial" w:hAnsi="Arial" w:cs="Arial"/>
          <w:b/>
          <w:sz w:val="24"/>
          <w:szCs w:val="24"/>
        </w:rPr>
        <w:t xml:space="preserve"> Princípios de análise e projeto de sistemas com UML / </w:t>
      </w:r>
      <w:r w:rsidRPr="009F286E">
        <w:rPr>
          <w:rFonts w:ascii="Arial" w:hAnsi="Arial" w:cs="Arial"/>
          <w:sz w:val="24"/>
          <w:szCs w:val="24"/>
        </w:rPr>
        <w:t>Eduardo Bezerra. -</w:t>
      </w:r>
      <w:r w:rsidRPr="009F286E">
        <w:rPr>
          <w:rFonts w:ascii="Arial" w:hAnsi="Arial" w:cs="Arial"/>
          <w:b/>
          <w:sz w:val="24"/>
          <w:szCs w:val="24"/>
        </w:rPr>
        <w:t xml:space="preserve"> </w:t>
      </w:r>
      <w:r w:rsidRPr="009F286E">
        <w:rPr>
          <w:rFonts w:ascii="Arial" w:hAnsi="Arial" w:cs="Arial"/>
          <w:sz w:val="24"/>
          <w:szCs w:val="24"/>
        </w:rPr>
        <w:t xml:space="preserve">Rio </w:t>
      </w:r>
      <w:r w:rsidR="004A2971" w:rsidRPr="009F286E">
        <w:rPr>
          <w:rFonts w:ascii="Arial" w:hAnsi="Arial" w:cs="Arial"/>
          <w:sz w:val="24"/>
          <w:szCs w:val="24"/>
        </w:rPr>
        <w:t>de Janeiro</w:t>
      </w:r>
      <w:r w:rsidRPr="009F286E">
        <w:rPr>
          <w:rFonts w:ascii="Arial" w:hAnsi="Arial" w:cs="Arial"/>
          <w:sz w:val="24"/>
          <w:szCs w:val="24"/>
        </w:rPr>
        <w:t>: Editora Campus, 2006.</w:t>
      </w:r>
    </w:p>
    <w:p w14:paraId="2B55E994" w14:textId="77777777" w:rsidR="00823A7C" w:rsidRPr="009F286E" w:rsidRDefault="00823A7C" w:rsidP="00852F47">
      <w:pPr>
        <w:autoSpaceDE w:val="0"/>
        <w:rPr>
          <w:rFonts w:cs="Arial"/>
          <w:szCs w:val="24"/>
        </w:rPr>
      </w:pPr>
    </w:p>
    <w:p w14:paraId="068F8706" w14:textId="77777777" w:rsidR="00583B09" w:rsidRPr="009F286E" w:rsidRDefault="00583B09" w:rsidP="00583B09">
      <w:pPr>
        <w:pStyle w:val="Standard"/>
        <w:rPr>
          <w:rFonts w:ascii="Arial" w:hAnsi="Arial" w:cs="Arial"/>
          <w:sz w:val="24"/>
          <w:szCs w:val="24"/>
        </w:rPr>
      </w:pPr>
      <w:r w:rsidRPr="009F286E">
        <w:rPr>
          <w:rFonts w:ascii="Arial" w:hAnsi="Arial" w:cs="Arial"/>
          <w:bCs/>
          <w:iCs/>
          <w:sz w:val="24"/>
          <w:szCs w:val="24"/>
        </w:rPr>
        <w:t xml:space="preserve">DALL’OGLIO, Pablo.; </w:t>
      </w:r>
      <w:proofErr w:type="gramStart"/>
      <w:r w:rsidRPr="009F286E">
        <w:rPr>
          <w:rFonts w:ascii="Arial" w:hAnsi="Arial" w:cs="Arial"/>
          <w:b/>
          <w:bCs/>
          <w:iCs/>
          <w:sz w:val="24"/>
          <w:szCs w:val="24"/>
        </w:rPr>
        <w:t>PHP :</w:t>
      </w:r>
      <w:proofErr w:type="gramEnd"/>
      <w:r w:rsidRPr="009F286E">
        <w:rPr>
          <w:rFonts w:ascii="Arial" w:hAnsi="Arial" w:cs="Arial"/>
          <w:b/>
          <w:bCs/>
          <w:iCs/>
          <w:sz w:val="24"/>
          <w:szCs w:val="24"/>
        </w:rPr>
        <w:t xml:space="preserve"> programando com orientação a objetos</w:t>
      </w:r>
      <w:r w:rsidRPr="009F286E">
        <w:rPr>
          <w:rFonts w:ascii="Arial" w:hAnsi="Arial" w:cs="Arial"/>
          <w:bCs/>
          <w:iCs/>
          <w:sz w:val="24"/>
          <w:szCs w:val="24"/>
        </w:rPr>
        <w:t xml:space="preserve"> / Pablo </w:t>
      </w:r>
      <w:proofErr w:type="spellStart"/>
      <w:r w:rsidRPr="009F286E">
        <w:rPr>
          <w:rFonts w:ascii="Arial" w:hAnsi="Arial" w:cs="Arial"/>
          <w:bCs/>
          <w:iCs/>
          <w:sz w:val="24"/>
          <w:szCs w:val="24"/>
        </w:rPr>
        <w:t>Dall’Oglio</w:t>
      </w:r>
      <w:proofErr w:type="spellEnd"/>
      <w:r w:rsidRPr="009F286E">
        <w:rPr>
          <w:rFonts w:ascii="Arial" w:hAnsi="Arial" w:cs="Arial"/>
          <w:bCs/>
          <w:iCs/>
          <w:sz w:val="24"/>
          <w:szCs w:val="24"/>
        </w:rPr>
        <w:t xml:space="preserve">. – São </w:t>
      </w:r>
      <w:proofErr w:type="gramStart"/>
      <w:r w:rsidRPr="009F286E">
        <w:rPr>
          <w:rFonts w:ascii="Arial" w:hAnsi="Arial" w:cs="Arial"/>
          <w:bCs/>
          <w:iCs/>
          <w:sz w:val="24"/>
          <w:szCs w:val="24"/>
        </w:rPr>
        <w:t>Paulo :</w:t>
      </w:r>
      <w:proofErr w:type="gramEnd"/>
      <w:r w:rsidRPr="009F286E">
        <w:rPr>
          <w:rFonts w:ascii="Arial" w:hAnsi="Arial" w:cs="Arial"/>
          <w:bCs/>
          <w:iCs/>
          <w:sz w:val="24"/>
          <w:szCs w:val="24"/>
        </w:rPr>
        <w:t xml:space="preserve"> </w:t>
      </w:r>
      <w:proofErr w:type="spellStart"/>
      <w:r w:rsidRPr="009F286E">
        <w:rPr>
          <w:rFonts w:ascii="Arial" w:hAnsi="Arial" w:cs="Arial"/>
          <w:bCs/>
          <w:iCs/>
          <w:sz w:val="24"/>
          <w:szCs w:val="24"/>
        </w:rPr>
        <w:t>Novatec</w:t>
      </w:r>
      <w:proofErr w:type="spellEnd"/>
      <w:r w:rsidRPr="009F286E">
        <w:rPr>
          <w:rFonts w:ascii="Arial" w:hAnsi="Arial" w:cs="Arial"/>
          <w:bCs/>
          <w:iCs/>
          <w:sz w:val="24"/>
          <w:szCs w:val="24"/>
        </w:rPr>
        <w:t xml:space="preserve"> Editora, 2007.</w:t>
      </w:r>
    </w:p>
    <w:p w14:paraId="052EDBCB" w14:textId="77777777" w:rsidR="00823A7C" w:rsidRPr="009F286E" w:rsidRDefault="00823A7C" w:rsidP="00852F47">
      <w:pPr>
        <w:autoSpaceDE w:val="0"/>
        <w:rPr>
          <w:rFonts w:cs="Arial"/>
          <w:szCs w:val="24"/>
        </w:rPr>
      </w:pPr>
    </w:p>
    <w:p w14:paraId="348591CC" w14:textId="77777777" w:rsidR="00583B09" w:rsidRPr="009F286E" w:rsidRDefault="00583B09" w:rsidP="00583B09">
      <w:pPr>
        <w:pStyle w:val="Standard"/>
        <w:rPr>
          <w:rFonts w:ascii="Arial" w:hAnsi="Arial" w:cs="Arial"/>
          <w:sz w:val="24"/>
          <w:szCs w:val="24"/>
        </w:rPr>
      </w:pPr>
      <w:r w:rsidRPr="009F286E">
        <w:rPr>
          <w:rFonts w:ascii="Arial" w:hAnsi="Arial" w:cs="Arial"/>
          <w:sz w:val="24"/>
          <w:szCs w:val="24"/>
        </w:rPr>
        <w:t xml:space="preserve">RAMAKRISHNAN, </w:t>
      </w:r>
      <w:proofErr w:type="spellStart"/>
      <w:r w:rsidRPr="009F286E">
        <w:rPr>
          <w:rFonts w:ascii="Arial" w:hAnsi="Arial" w:cs="Arial"/>
          <w:sz w:val="24"/>
          <w:szCs w:val="24"/>
        </w:rPr>
        <w:t>Raghu</w:t>
      </w:r>
      <w:proofErr w:type="spellEnd"/>
      <w:r w:rsidRPr="009F286E">
        <w:rPr>
          <w:rFonts w:ascii="Arial" w:hAnsi="Arial" w:cs="Arial"/>
          <w:sz w:val="24"/>
          <w:szCs w:val="24"/>
        </w:rPr>
        <w:t xml:space="preserve">; </w:t>
      </w:r>
      <w:r w:rsidRPr="009F286E">
        <w:rPr>
          <w:rFonts w:ascii="Arial" w:hAnsi="Arial" w:cs="Arial"/>
          <w:b/>
          <w:sz w:val="24"/>
          <w:szCs w:val="24"/>
        </w:rPr>
        <w:t>Sistemas de gerenciamento de banco de dados</w:t>
      </w:r>
      <w:r w:rsidRPr="009F286E">
        <w:rPr>
          <w:rFonts w:ascii="Arial" w:hAnsi="Arial" w:cs="Arial"/>
          <w:sz w:val="24"/>
          <w:szCs w:val="24"/>
        </w:rPr>
        <w:t xml:space="preserve"> / </w:t>
      </w:r>
      <w:proofErr w:type="spellStart"/>
      <w:r w:rsidRPr="009F286E">
        <w:rPr>
          <w:rFonts w:ascii="Arial" w:hAnsi="Arial" w:cs="Arial"/>
          <w:sz w:val="24"/>
          <w:szCs w:val="24"/>
        </w:rPr>
        <w:t>Raghu</w:t>
      </w:r>
      <w:proofErr w:type="spellEnd"/>
      <w:r w:rsidRPr="009F286E">
        <w:rPr>
          <w:rFonts w:ascii="Arial" w:hAnsi="Arial" w:cs="Arial"/>
          <w:sz w:val="24"/>
          <w:szCs w:val="24"/>
        </w:rPr>
        <w:t xml:space="preserve"> </w:t>
      </w:r>
      <w:proofErr w:type="spellStart"/>
      <w:proofErr w:type="gramStart"/>
      <w:r w:rsidRPr="009F286E">
        <w:rPr>
          <w:rFonts w:ascii="Arial" w:hAnsi="Arial" w:cs="Arial"/>
          <w:sz w:val="24"/>
          <w:szCs w:val="24"/>
        </w:rPr>
        <w:t>Ramakrishnan,Johannes</w:t>
      </w:r>
      <w:proofErr w:type="spellEnd"/>
      <w:proofErr w:type="gramEnd"/>
      <w:r w:rsidRPr="009F286E">
        <w:rPr>
          <w:rFonts w:ascii="Arial" w:hAnsi="Arial" w:cs="Arial"/>
          <w:sz w:val="24"/>
          <w:szCs w:val="24"/>
        </w:rPr>
        <w:t xml:space="preserve"> </w:t>
      </w:r>
      <w:proofErr w:type="spellStart"/>
      <w:r w:rsidRPr="009F286E">
        <w:rPr>
          <w:rFonts w:ascii="Arial" w:hAnsi="Arial" w:cs="Arial"/>
          <w:sz w:val="24"/>
          <w:szCs w:val="24"/>
        </w:rPr>
        <w:t>Gehrke</w:t>
      </w:r>
      <w:proofErr w:type="spellEnd"/>
      <w:r w:rsidRPr="009F286E">
        <w:rPr>
          <w:rFonts w:ascii="Arial" w:hAnsi="Arial" w:cs="Arial"/>
          <w:sz w:val="24"/>
          <w:szCs w:val="24"/>
        </w:rPr>
        <w:t xml:space="preserve"> ; Tradução: Célia </w:t>
      </w:r>
      <w:proofErr w:type="spellStart"/>
      <w:r w:rsidRPr="009F286E">
        <w:rPr>
          <w:rFonts w:ascii="Arial" w:hAnsi="Arial" w:cs="Arial"/>
          <w:sz w:val="24"/>
          <w:szCs w:val="24"/>
        </w:rPr>
        <w:t>Taniwake</w:t>
      </w:r>
      <w:proofErr w:type="spellEnd"/>
      <w:r w:rsidRPr="009F286E">
        <w:rPr>
          <w:rFonts w:ascii="Arial" w:hAnsi="Arial" w:cs="Arial"/>
          <w:sz w:val="24"/>
          <w:szCs w:val="24"/>
        </w:rPr>
        <w:t xml:space="preserve">. – 3. ed. – Dados eletrônicos. – Porto </w:t>
      </w:r>
      <w:proofErr w:type="gramStart"/>
      <w:r w:rsidRPr="009F286E">
        <w:rPr>
          <w:rFonts w:ascii="Arial" w:hAnsi="Arial" w:cs="Arial"/>
          <w:sz w:val="24"/>
          <w:szCs w:val="24"/>
        </w:rPr>
        <w:t>Alegre :</w:t>
      </w:r>
      <w:proofErr w:type="gramEnd"/>
      <w:r w:rsidRPr="009F286E">
        <w:rPr>
          <w:rFonts w:ascii="Arial" w:hAnsi="Arial" w:cs="Arial"/>
          <w:sz w:val="24"/>
          <w:szCs w:val="24"/>
        </w:rPr>
        <w:t xml:space="preserve"> AMGH. 2011.</w:t>
      </w:r>
    </w:p>
    <w:p w14:paraId="4F56158D" w14:textId="77777777" w:rsidR="00583B09" w:rsidRPr="009F286E" w:rsidRDefault="00583B09" w:rsidP="00852F47">
      <w:pPr>
        <w:autoSpaceDE w:val="0"/>
        <w:rPr>
          <w:rFonts w:cs="Arial"/>
          <w:szCs w:val="24"/>
        </w:rPr>
      </w:pPr>
    </w:p>
    <w:p w14:paraId="5F18671F" w14:textId="47C6ABE6" w:rsidR="00583B09" w:rsidRDefault="00583B09" w:rsidP="00531390">
      <w:pPr>
        <w:spacing w:line="276" w:lineRule="auto"/>
        <w:rPr>
          <w:rFonts w:cs="Arial"/>
          <w:szCs w:val="24"/>
        </w:rPr>
      </w:pPr>
      <w:r w:rsidRPr="009F286E">
        <w:rPr>
          <w:rFonts w:cs="Arial"/>
          <w:szCs w:val="24"/>
        </w:rPr>
        <w:t xml:space="preserve">GIDDENS, Anthony. </w:t>
      </w:r>
      <w:r w:rsidRPr="009F286E">
        <w:rPr>
          <w:rFonts w:cs="Arial"/>
          <w:b/>
          <w:szCs w:val="24"/>
        </w:rPr>
        <w:t xml:space="preserve">Sociologia </w:t>
      </w:r>
      <w:r w:rsidRPr="009F286E">
        <w:rPr>
          <w:rFonts w:cs="Arial"/>
          <w:szCs w:val="24"/>
        </w:rPr>
        <w:t xml:space="preserve">/ Anthony </w:t>
      </w:r>
      <w:proofErr w:type="spellStart"/>
      <w:r w:rsidRPr="009F286E">
        <w:rPr>
          <w:rFonts w:cs="Arial"/>
          <w:szCs w:val="24"/>
        </w:rPr>
        <w:t>Giddens</w:t>
      </w:r>
      <w:proofErr w:type="spellEnd"/>
      <w:r w:rsidRPr="009F286E">
        <w:rPr>
          <w:rFonts w:cs="Arial"/>
          <w:b/>
          <w:szCs w:val="24"/>
        </w:rPr>
        <w:t>;</w:t>
      </w:r>
      <w:r w:rsidRPr="009F286E">
        <w:rPr>
          <w:rFonts w:cs="Arial"/>
          <w:szCs w:val="24"/>
        </w:rPr>
        <w:t xml:space="preserve"> Po</w:t>
      </w:r>
      <w:r w:rsidR="005B0280">
        <w:rPr>
          <w:rFonts w:cs="Arial"/>
          <w:szCs w:val="24"/>
        </w:rPr>
        <w:t>rto Alegre: Artmed, 2005, 4ª ed.</w:t>
      </w:r>
    </w:p>
    <w:p w14:paraId="20A3D5CB" w14:textId="77777777" w:rsidR="00531390" w:rsidRDefault="00531390" w:rsidP="00583B09">
      <w:pPr>
        <w:rPr>
          <w:rFonts w:cs="Arial"/>
          <w:szCs w:val="24"/>
        </w:rPr>
      </w:pPr>
    </w:p>
    <w:p w14:paraId="4BB83F67" w14:textId="23B2E264" w:rsidR="00531390" w:rsidRPr="009F286E" w:rsidRDefault="00531390" w:rsidP="00531390">
      <w:pPr>
        <w:autoSpaceDE w:val="0"/>
        <w:spacing w:line="276" w:lineRule="auto"/>
        <w:rPr>
          <w:rFonts w:cs="Arial"/>
          <w:szCs w:val="24"/>
        </w:rPr>
      </w:pPr>
      <w:r>
        <w:rPr>
          <w:rFonts w:cs="Arial"/>
          <w:szCs w:val="24"/>
        </w:rPr>
        <w:t xml:space="preserve">PEREIRA, Lúcio Camilo Oliva; </w:t>
      </w:r>
      <w:proofErr w:type="spellStart"/>
      <w:r>
        <w:rPr>
          <w:rFonts w:cs="Arial"/>
          <w:b/>
          <w:szCs w:val="24"/>
        </w:rPr>
        <w:t>Android</w:t>
      </w:r>
      <w:proofErr w:type="spellEnd"/>
      <w:r>
        <w:rPr>
          <w:rFonts w:cs="Arial"/>
          <w:b/>
          <w:szCs w:val="24"/>
        </w:rPr>
        <w:t xml:space="preserve"> para desenvolvedores </w:t>
      </w:r>
      <w:r>
        <w:rPr>
          <w:rFonts w:cs="Arial"/>
          <w:szCs w:val="24"/>
        </w:rPr>
        <w:t xml:space="preserve">/ Lúcio Camilo Oliva Pereira, Michel Lourenço da Silva – Rio de </w:t>
      </w:r>
      <w:proofErr w:type="gramStart"/>
      <w:r>
        <w:rPr>
          <w:rFonts w:cs="Arial"/>
          <w:szCs w:val="24"/>
        </w:rPr>
        <w:t>Janeiro :</w:t>
      </w:r>
      <w:proofErr w:type="gramEnd"/>
      <w:r>
        <w:rPr>
          <w:rFonts w:cs="Arial"/>
          <w:szCs w:val="24"/>
        </w:rPr>
        <w:t xml:space="preserve"> </w:t>
      </w:r>
      <w:proofErr w:type="spellStart"/>
      <w:r>
        <w:rPr>
          <w:rFonts w:cs="Arial"/>
          <w:szCs w:val="24"/>
        </w:rPr>
        <w:t>Brasport</w:t>
      </w:r>
      <w:proofErr w:type="spellEnd"/>
      <w:r>
        <w:rPr>
          <w:rFonts w:cs="Arial"/>
          <w:szCs w:val="24"/>
        </w:rPr>
        <w:t>, 2009</w:t>
      </w:r>
    </w:p>
    <w:p w14:paraId="594BBA36" w14:textId="77777777" w:rsidR="00772D41" w:rsidRPr="009F286E" w:rsidRDefault="00772D41" w:rsidP="00583B09">
      <w:pPr>
        <w:rPr>
          <w:rFonts w:cs="Arial"/>
          <w:szCs w:val="24"/>
        </w:rPr>
      </w:pPr>
    </w:p>
    <w:p w14:paraId="64142219" w14:textId="054FE99D" w:rsidR="004A2971" w:rsidRPr="009F286E" w:rsidRDefault="00772D41" w:rsidP="004A2971">
      <w:pPr>
        <w:pStyle w:val="Standard"/>
        <w:rPr>
          <w:rFonts w:ascii="Arial" w:hAnsi="Arial" w:cs="Arial"/>
          <w:sz w:val="24"/>
          <w:szCs w:val="24"/>
        </w:rPr>
      </w:pPr>
      <w:r w:rsidRPr="009F286E">
        <w:rPr>
          <w:rFonts w:ascii="Arial" w:hAnsi="Arial" w:cs="Arial"/>
          <w:sz w:val="24"/>
          <w:szCs w:val="24"/>
        </w:rPr>
        <w:t xml:space="preserve">DE ALMEIDA, Felipe Lemos; GÓES, Luís Fabrício Wanderley. </w:t>
      </w:r>
      <w:proofErr w:type="spellStart"/>
      <w:r w:rsidRPr="009F286E">
        <w:rPr>
          <w:rFonts w:ascii="Arial" w:hAnsi="Arial" w:cs="Arial"/>
          <w:b/>
          <w:sz w:val="24"/>
          <w:szCs w:val="24"/>
        </w:rPr>
        <w:t>Evaluation</w:t>
      </w:r>
      <w:proofErr w:type="spellEnd"/>
      <w:r w:rsidRPr="009F286E">
        <w:rPr>
          <w:rFonts w:ascii="Arial" w:hAnsi="Arial" w:cs="Arial"/>
          <w:b/>
          <w:sz w:val="24"/>
          <w:szCs w:val="24"/>
        </w:rPr>
        <w:t xml:space="preserve"> </w:t>
      </w:r>
      <w:proofErr w:type="spellStart"/>
      <w:r w:rsidRPr="009F286E">
        <w:rPr>
          <w:rFonts w:ascii="Arial" w:hAnsi="Arial" w:cs="Arial"/>
          <w:b/>
          <w:sz w:val="24"/>
          <w:szCs w:val="24"/>
        </w:rPr>
        <w:t>of</w:t>
      </w:r>
      <w:proofErr w:type="spellEnd"/>
      <w:r w:rsidRPr="009F286E">
        <w:rPr>
          <w:rFonts w:ascii="Arial" w:hAnsi="Arial" w:cs="Arial"/>
          <w:b/>
          <w:sz w:val="24"/>
          <w:szCs w:val="24"/>
        </w:rPr>
        <w:t xml:space="preserve"> </w:t>
      </w:r>
      <w:proofErr w:type="spellStart"/>
      <w:r w:rsidRPr="009F286E">
        <w:rPr>
          <w:rFonts w:ascii="Arial" w:hAnsi="Arial" w:cs="Arial"/>
          <w:b/>
          <w:sz w:val="24"/>
          <w:szCs w:val="24"/>
        </w:rPr>
        <w:t>Consumer</w:t>
      </w:r>
      <w:proofErr w:type="spellEnd"/>
      <w:r w:rsidRPr="009F286E">
        <w:rPr>
          <w:rFonts w:ascii="Arial" w:hAnsi="Arial" w:cs="Arial"/>
          <w:b/>
          <w:sz w:val="24"/>
          <w:szCs w:val="24"/>
        </w:rPr>
        <w:t xml:space="preserve"> Shopping </w:t>
      </w:r>
      <w:proofErr w:type="spellStart"/>
      <w:r w:rsidRPr="009F286E">
        <w:rPr>
          <w:rFonts w:ascii="Arial" w:hAnsi="Arial" w:cs="Arial"/>
          <w:b/>
          <w:sz w:val="24"/>
          <w:szCs w:val="24"/>
        </w:rPr>
        <w:t>Behavior</w:t>
      </w:r>
      <w:proofErr w:type="spellEnd"/>
      <w:r w:rsidRPr="009F286E">
        <w:rPr>
          <w:rFonts w:ascii="Arial" w:hAnsi="Arial" w:cs="Arial"/>
          <w:b/>
          <w:sz w:val="24"/>
          <w:szCs w:val="24"/>
        </w:rPr>
        <w:t xml:space="preserve"> in M-Commerce </w:t>
      </w:r>
      <w:proofErr w:type="spellStart"/>
      <w:r w:rsidRPr="009F286E">
        <w:rPr>
          <w:rFonts w:ascii="Arial" w:hAnsi="Arial" w:cs="Arial"/>
          <w:b/>
          <w:sz w:val="24"/>
          <w:szCs w:val="24"/>
        </w:rPr>
        <w:t>and</w:t>
      </w:r>
      <w:proofErr w:type="spellEnd"/>
      <w:r w:rsidRPr="009F286E">
        <w:rPr>
          <w:rFonts w:ascii="Arial" w:hAnsi="Arial" w:cs="Arial"/>
          <w:b/>
          <w:sz w:val="24"/>
          <w:szCs w:val="24"/>
        </w:rPr>
        <w:t xml:space="preserve"> E-Commerce.</w:t>
      </w:r>
      <w:r w:rsidRPr="009F286E">
        <w:rPr>
          <w:rFonts w:ascii="Arial" w:hAnsi="Arial" w:cs="Arial"/>
          <w:sz w:val="24"/>
          <w:szCs w:val="24"/>
        </w:rPr>
        <w:t xml:space="preserve"> CEP, v. 32010, p. 025, 2015.</w:t>
      </w:r>
      <w:r w:rsidR="004A2971" w:rsidRPr="009F286E">
        <w:rPr>
          <w:rFonts w:ascii="Arial" w:hAnsi="Arial" w:cs="Arial"/>
          <w:sz w:val="24"/>
          <w:szCs w:val="24"/>
        </w:rPr>
        <w:t xml:space="preserve"> Disponível em: &lt;http://aisel.aisnet.org/cgi/viewcontent.cgi?article=1017&amp;context=sbis2015&gt; Acesso em: 05 de </w:t>
      </w:r>
      <w:proofErr w:type="gramStart"/>
      <w:r w:rsidR="004A2971" w:rsidRPr="009F286E">
        <w:rPr>
          <w:rFonts w:ascii="Arial" w:hAnsi="Arial" w:cs="Arial"/>
          <w:sz w:val="24"/>
          <w:szCs w:val="24"/>
        </w:rPr>
        <w:t>Janeiro</w:t>
      </w:r>
      <w:proofErr w:type="gramEnd"/>
      <w:r w:rsidR="004A2971" w:rsidRPr="009F286E">
        <w:rPr>
          <w:rFonts w:ascii="Arial" w:hAnsi="Arial" w:cs="Arial"/>
          <w:sz w:val="24"/>
          <w:szCs w:val="24"/>
        </w:rPr>
        <w:t xml:space="preserve"> de 2016.</w:t>
      </w:r>
      <w:bookmarkStart w:id="37" w:name="Orçamento"/>
      <w:bookmarkEnd w:id="37"/>
    </w:p>
    <w:p w14:paraId="4933828F" w14:textId="09DFA6F1" w:rsidR="00772D41" w:rsidRPr="009F286E" w:rsidRDefault="00772D41" w:rsidP="00583B09">
      <w:pPr>
        <w:rPr>
          <w:rFonts w:cs="Arial"/>
          <w:szCs w:val="24"/>
        </w:rPr>
      </w:pPr>
    </w:p>
    <w:p w14:paraId="2D7210E6" w14:textId="23327A5F" w:rsidR="004A2971" w:rsidRDefault="004A2971" w:rsidP="004A2971">
      <w:pPr>
        <w:pStyle w:val="Standard"/>
        <w:rPr>
          <w:rFonts w:ascii="Arial" w:hAnsi="Arial" w:cs="Arial"/>
          <w:sz w:val="24"/>
          <w:szCs w:val="24"/>
        </w:rPr>
      </w:pPr>
      <w:r w:rsidRPr="009F286E">
        <w:rPr>
          <w:rFonts w:ascii="Arial" w:hAnsi="Arial" w:cs="Arial"/>
          <w:sz w:val="24"/>
          <w:szCs w:val="24"/>
        </w:rPr>
        <w:t xml:space="preserve">GALINARI, Rangel et al. </w:t>
      </w:r>
      <w:r w:rsidRPr="009F286E">
        <w:rPr>
          <w:rFonts w:ascii="Arial" w:hAnsi="Arial" w:cs="Arial"/>
          <w:b/>
          <w:sz w:val="24"/>
          <w:szCs w:val="24"/>
        </w:rPr>
        <w:t>Comércio eletrônico, tecnologias móveis e mídias sociais no Brasil</w:t>
      </w:r>
      <w:r w:rsidRPr="009F286E">
        <w:rPr>
          <w:rFonts w:ascii="Arial" w:hAnsi="Arial" w:cs="Arial"/>
          <w:sz w:val="24"/>
          <w:szCs w:val="24"/>
        </w:rPr>
        <w:t>. BNDES Setorial, Rio de Janeiro, n. 41, 2015. &lt;</w:t>
      </w:r>
      <w:proofErr w:type="gramStart"/>
      <w:r w:rsidRPr="009F286E">
        <w:rPr>
          <w:rFonts w:ascii="Arial" w:hAnsi="Arial" w:cs="Arial"/>
          <w:sz w:val="24"/>
          <w:szCs w:val="24"/>
        </w:rPr>
        <w:t>https://web.bndes.gov.br/bib/jspui/handle/1408/4285</w:t>
      </w:r>
      <w:proofErr w:type="gramEnd"/>
      <w:r w:rsidRPr="009F286E">
        <w:rPr>
          <w:rFonts w:ascii="Arial" w:hAnsi="Arial" w:cs="Arial"/>
          <w:sz w:val="24"/>
          <w:szCs w:val="24"/>
        </w:rPr>
        <w:t>&gt; Acesso em: 05 de Janeiro de 2016.</w:t>
      </w:r>
    </w:p>
    <w:p w14:paraId="2E799C58" w14:textId="77777777" w:rsidR="005B0280" w:rsidRPr="009F286E" w:rsidRDefault="005B0280" w:rsidP="00852F47">
      <w:pPr>
        <w:autoSpaceDE w:val="0"/>
        <w:rPr>
          <w:rFonts w:cs="Arial"/>
          <w:szCs w:val="24"/>
        </w:rPr>
      </w:pPr>
    </w:p>
    <w:p w14:paraId="7135202A" w14:textId="5A72205A" w:rsidR="00210C45" w:rsidRPr="009F286E" w:rsidRDefault="00210C45" w:rsidP="00210C45">
      <w:pPr>
        <w:pStyle w:val="Standard"/>
        <w:rPr>
          <w:rFonts w:ascii="Arial" w:hAnsi="Arial" w:cs="Arial"/>
          <w:sz w:val="24"/>
          <w:szCs w:val="24"/>
        </w:rPr>
      </w:pPr>
      <w:r w:rsidRPr="009F286E">
        <w:rPr>
          <w:rFonts w:ascii="Arial" w:hAnsi="Arial" w:cs="Arial"/>
          <w:sz w:val="24"/>
          <w:szCs w:val="24"/>
        </w:rPr>
        <w:t xml:space="preserve">ANDRADE, Sandra Regina; </w:t>
      </w:r>
      <w:r w:rsidRPr="009F286E">
        <w:rPr>
          <w:rFonts w:ascii="Arial" w:hAnsi="Arial" w:cs="Arial"/>
          <w:b/>
          <w:sz w:val="24"/>
          <w:szCs w:val="24"/>
        </w:rPr>
        <w:t xml:space="preserve">As Vantagens da </w:t>
      </w:r>
      <w:proofErr w:type="spellStart"/>
      <w:r w:rsidRPr="009F286E">
        <w:rPr>
          <w:rFonts w:ascii="Arial" w:hAnsi="Arial" w:cs="Arial"/>
          <w:b/>
          <w:sz w:val="24"/>
          <w:szCs w:val="24"/>
        </w:rPr>
        <w:t>Utilização</w:t>
      </w:r>
      <w:proofErr w:type="spellEnd"/>
      <w:r w:rsidRPr="009F286E">
        <w:rPr>
          <w:rFonts w:ascii="Arial" w:hAnsi="Arial" w:cs="Arial"/>
          <w:b/>
          <w:sz w:val="24"/>
          <w:szCs w:val="24"/>
        </w:rPr>
        <w:t xml:space="preserve"> de Sistemas Informatizados na </w:t>
      </w:r>
      <w:proofErr w:type="spellStart"/>
      <w:r w:rsidRPr="009F286E">
        <w:rPr>
          <w:rFonts w:ascii="Arial" w:hAnsi="Arial" w:cs="Arial"/>
          <w:b/>
          <w:sz w:val="24"/>
          <w:szCs w:val="24"/>
        </w:rPr>
        <w:t>Administração</w:t>
      </w:r>
      <w:proofErr w:type="spellEnd"/>
      <w:r w:rsidRPr="009F286E">
        <w:rPr>
          <w:rFonts w:ascii="Arial" w:hAnsi="Arial" w:cs="Arial"/>
          <w:b/>
          <w:sz w:val="24"/>
          <w:szCs w:val="24"/>
        </w:rPr>
        <w:t xml:space="preserve"> de Restaurantes </w:t>
      </w:r>
      <w:r w:rsidRPr="009F286E">
        <w:rPr>
          <w:rFonts w:ascii="Arial" w:hAnsi="Arial" w:cs="Arial"/>
          <w:sz w:val="24"/>
          <w:szCs w:val="24"/>
        </w:rPr>
        <w:t xml:space="preserve">– A Experiência de Quatro Empresários de </w:t>
      </w:r>
      <w:proofErr w:type="spellStart"/>
      <w:r w:rsidRPr="009F286E">
        <w:rPr>
          <w:rFonts w:ascii="Arial" w:hAnsi="Arial" w:cs="Arial"/>
          <w:sz w:val="24"/>
          <w:szCs w:val="24"/>
        </w:rPr>
        <w:t>Brasília</w:t>
      </w:r>
      <w:proofErr w:type="spellEnd"/>
      <w:r w:rsidRPr="009F286E">
        <w:rPr>
          <w:rFonts w:ascii="Arial" w:hAnsi="Arial" w:cs="Arial"/>
          <w:sz w:val="24"/>
          <w:szCs w:val="24"/>
        </w:rPr>
        <w:t xml:space="preserve">/Sandra Regina de Andrade. Monografia/ Centro de </w:t>
      </w:r>
      <w:proofErr w:type="spellStart"/>
      <w:r w:rsidRPr="009F286E">
        <w:rPr>
          <w:rFonts w:ascii="Arial" w:hAnsi="Arial" w:cs="Arial"/>
          <w:sz w:val="24"/>
          <w:szCs w:val="24"/>
        </w:rPr>
        <w:t>Excelência</w:t>
      </w:r>
      <w:proofErr w:type="spellEnd"/>
      <w:r w:rsidRPr="009F286E">
        <w:rPr>
          <w:rFonts w:ascii="Arial" w:hAnsi="Arial" w:cs="Arial"/>
          <w:sz w:val="24"/>
          <w:szCs w:val="24"/>
        </w:rPr>
        <w:t xml:space="preserve"> em Turismo. </w:t>
      </w:r>
      <w:proofErr w:type="spellStart"/>
      <w:r w:rsidRPr="009F286E">
        <w:rPr>
          <w:rFonts w:ascii="Arial" w:hAnsi="Arial" w:cs="Arial"/>
          <w:sz w:val="24"/>
          <w:szCs w:val="24"/>
        </w:rPr>
        <w:t>Brasília</w:t>
      </w:r>
      <w:proofErr w:type="spellEnd"/>
      <w:r w:rsidRPr="009F286E">
        <w:rPr>
          <w:rFonts w:ascii="Arial" w:hAnsi="Arial" w:cs="Arial"/>
          <w:sz w:val="24"/>
          <w:szCs w:val="24"/>
        </w:rPr>
        <w:t>, 2006.  Disponível em: &lt; bdm.unb.br/</w:t>
      </w:r>
      <w:proofErr w:type="spellStart"/>
      <w:r w:rsidRPr="009F286E">
        <w:rPr>
          <w:rFonts w:ascii="Arial" w:hAnsi="Arial" w:cs="Arial"/>
          <w:sz w:val="24"/>
          <w:szCs w:val="24"/>
        </w:rPr>
        <w:t>handle</w:t>
      </w:r>
      <w:proofErr w:type="spellEnd"/>
      <w:r w:rsidRPr="009F286E">
        <w:rPr>
          <w:rFonts w:ascii="Arial" w:hAnsi="Arial" w:cs="Arial"/>
          <w:sz w:val="24"/>
          <w:szCs w:val="24"/>
        </w:rPr>
        <w:t>/10483/297&gt; Acesso</w:t>
      </w:r>
      <w:r w:rsidRPr="009F286E">
        <w:rPr>
          <w:rFonts w:ascii="Arial" w:hAnsi="Arial" w:cs="Arial"/>
          <w:color w:val="000000"/>
          <w:sz w:val="24"/>
          <w:szCs w:val="24"/>
        </w:rPr>
        <w:t xml:space="preserve"> em </w:t>
      </w:r>
      <w:r w:rsidRPr="009F286E">
        <w:rPr>
          <w:rFonts w:ascii="Arial" w:hAnsi="Arial" w:cs="Arial"/>
          <w:sz w:val="24"/>
          <w:szCs w:val="24"/>
        </w:rPr>
        <w:t xml:space="preserve">05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175DEFD1" w14:textId="77777777" w:rsidR="00210C45" w:rsidRPr="009F286E" w:rsidRDefault="00210C45" w:rsidP="00852F47">
      <w:pPr>
        <w:autoSpaceDE w:val="0"/>
        <w:rPr>
          <w:rFonts w:cs="Arial"/>
          <w:szCs w:val="24"/>
        </w:rPr>
      </w:pPr>
    </w:p>
    <w:p w14:paraId="1CFE4A2B" w14:textId="32BFC375" w:rsidR="004A2971" w:rsidRPr="009F286E" w:rsidRDefault="004A2971" w:rsidP="004A2971">
      <w:pPr>
        <w:pStyle w:val="Standard"/>
        <w:rPr>
          <w:rFonts w:ascii="Arial" w:hAnsi="Arial" w:cs="Arial"/>
          <w:sz w:val="24"/>
          <w:szCs w:val="24"/>
        </w:rPr>
      </w:pPr>
      <w:r w:rsidRPr="009F286E">
        <w:rPr>
          <w:rFonts w:ascii="Arial" w:hAnsi="Arial" w:cs="Arial"/>
          <w:b/>
          <w:sz w:val="24"/>
          <w:szCs w:val="24"/>
        </w:rPr>
        <w:t xml:space="preserve">ANDROID. </w:t>
      </w:r>
      <w:r w:rsidRPr="009F286E">
        <w:rPr>
          <w:rFonts w:ascii="Arial" w:hAnsi="Arial" w:cs="Arial"/>
          <w:sz w:val="24"/>
          <w:szCs w:val="24"/>
        </w:rPr>
        <w:t>Disponível em: &lt; http://developer.android.com/intl/pt-br/tools/studio/index.html</w:t>
      </w:r>
      <w:r w:rsidRPr="009F286E">
        <w:rPr>
          <w:rFonts w:ascii="Arial" w:hAnsi="Arial" w:cs="Arial"/>
          <w:color w:val="000000"/>
          <w:sz w:val="24"/>
          <w:szCs w:val="24"/>
        </w:rPr>
        <w:t xml:space="preserve">&gt;. Acesso em </w:t>
      </w:r>
      <w:r w:rsidRPr="009F286E">
        <w:rPr>
          <w:rFonts w:ascii="Arial" w:hAnsi="Arial" w:cs="Arial"/>
          <w:sz w:val="24"/>
          <w:szCs w:val="24"/>
        </w:rPr>
        <w:t xml:space="preserve">05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29E476F5" w14:textId="77777777" w:rsidR="004A2971" w:rsidRPr="009F286E" w:rsidRDefault="004A2971" w:rsidP="004A2971">
      <w:pPr>
        <w:pStyle w:val="Standard"/>
        <w:rPr>
          <w:rFonts w:ascii="Arial" w:hAnsi="Arial" w:cs="Arial"/>
          <w:b/>
          <w:sz w:val="24"/>
          <w:szCs w:val="24"/>
        </w:rPr>
      </w:pPr>
    </w:p>
    <w:p w14:paraId="19D1835D" w14:textId="5FF973AC" w:rsidR="00C70297" w:rsidRPr="009F286E" w:rsidRDefault="00C70297" w:rsidP="00C70297">
      <w:pPr>
        <w:pStyle w:val="Standard"/>
        <w:rPr>
          <w:rFonts w:ascii="Arial" w:hAnsi="Arial" w:cs="Arial"/>
          <w:sz w:val="24"/>
          <w:szCs w:val="24"/>
        </w:rPr>
      </w:pPr>
      <w:r w:rsidRPr="009F286E">
        <w:rPr>
          <w:rFonts w:ascii="Arial" w:hAnsi="Arial" w:cs="Arial"/>
          <w:b/>
          <w:sz w:val="24"/>
          <w:szCs w:val="24"/>
        </w:rPr>
        <w:t xml:space="preserve">APACHE. </w:t>
      </w:r>
      <w:r w:rsidRPr="009F286E">
        <w:rPr>
          <w:rFonts w:ascii="Arial" w:hAnsi="Arial" w:cs="Arial"/>
          <w:sz w:val="24"/>
          <w:szCs w:val="24"/>
        </w:rPr>
        <w:t>Disponível em: &lt; http://www.apache.org/foundation/</w:t>
      </w:r>
      <w:r w:rsidRPr="009F286E">
        <w:rPr>
          <w:rFonts w:ascii="Arial" w:hAnsi="Arial" w:cs="Arial"/>
          <w:color w:val="000000"/>
          <w:sz w:val="24"/>
          <w:szCs w:val="24"/>
        </w:rPr>
        <w:t xml:space="preserve">&gt;. Acesso em </w:t>
      </w:r>
      <w:r w:rsidRPr="009F286E">
        <w:rPr>
          <w:rFonts w:ascii="Arial" w:hAnsi="Arial" w:cs="Arial"/>
          <w:sz w:val="24"/>
          <w:szCs w:val="24"/>
        </w:rPr>
        <w:t xml:space="preserve">05 de </w:t>
      </w:r>
      <w:proofErr w:type="gramStart"/>
      <w:r w:rsidRPr="009F286E">
        <w:rPr>
          <w:rFonts w:ascii="Arial" w:hAnsi="Arial" w:cs="Arial"/>
          <w:sz w:val="24"/>
          <w:szCs w:val="24"/>
        </w:rPr>
        <w:lastRenderedPageBreak/>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6D66BF9B" w14:textId="77777777" w:rsidR="00C70297" w:rsidRPr="009F286E" w:rsidRDefault="00C70297" w:rsidP="004A2971">
      <w:pPr>
        <w:pStyle w:val="Standard"/>
        <w:rPr>
          <w:rFonts w:ascii="Arial" w:hAnsi="Arial" w:cs="Arial"/>
          <w:b/>
          <w:sz w:val="24"/>
          <w:szCs w:val="24"/>
        </w:rPr>
      </w:pPr>
    </w:p>
    <w:p w14:paraId="7D914568" w14:textId="2652F360" w:rsidR="00163113" w:rsidRPr="009F286E" w:rsidRDefault="00163113" w:rsidP="004A2971">
      <w:pPr>
        <w:pStyle w:val="Standard"/>
        <w:rPr>
          <w:rFonts w:ascii="Arial" w:hAnsi="Arial" w:cs="Arial"/>
          <w:sz w:val="24"/>
          <w:szCs w:val="24"/>
        </w:rPr>
      </w:pPr>
      <w:r w:rsidRPr="009F286E">
        <w:rPr>
          <w:rFonts w:ascii="Arial" w:hAnsi="Arial" w:cs="Arial"/>
          <w:b/>
          <w:sz w:val="24"/>
          <w:szCs w:val="24"/>
        </w:rPr>
        <w:t xml:space="preserve">ASTAH. </w:t>
      </w:r>
      <w:r w:rsidRPr="009F286E">
        <w:rPr>
          <w:rFonts w:ascii="Arial" w:hAnsi="Arial" w:cs="Arial"/>
          <w:sz w:val="24"/>
          <w:szCs w:val="24"/>
        </w:rPr>
        <w:t>Disponível em: &lt; http://astah.net/editions/community</w:t>
      </w:r>
      <w:r w:rsidRPr="009F286E">
        <w:rPr>
          <w:rFonts w:ascii="Arial" w:hAnsi="Arial" w:cs="Arial"/>
          <w:color w:val="000000"/>
          <w:sz w:val="24"/>
          <w:szCs w:val="24"/>
        </w:rPr>
        <w:t xml:space="preserve">&gt;. Acesso em </w:t>
      </w:r>
      <w:r w:rsidRPr="009F286E">
        <w:rPr>
          <w:rFonts w:ascii="Arial" w:hAnsi="Arial" w:cs="Arial"/>
          <w:sz w:val="24"/>
          <w:szCs w:val="24"/>
        </w:rPr>
        <w:t xml:space="preserve">05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24DAEBB5" w14:textId="77777777" w:rsidR="00163113" w:rsidRPr="009F286E" w:rsidRDefault="00163113" w:rsidP="004A2971">
      <w:pPr>
        <w:pStyle w:val="Standard"/>
        <w:rPr>
          <w:rFonts w:ascii="Arial" w:hAnsi="Arial" w:cs="Arial"/>
          <w:b/>
          <w:sz w:val="24"/>
          <w:szCs w:val="24"/>
        </w:rPr>
      </w:pPr>
    </w:p>
    <w:p w14:paraId="485CD276" w14:textId="77777777" w:rsidR="003C63FE" w:rsidRDefault="003C63FE" w:rsidP="003C63FE">
      <w:pPr>
        <w:pStyle w:val="Standard"/>
        <w:rPr>
          <w:rFonts w:ascii="Arial" w:hAnsi="Arial" w:cs="Arial"/>
          <w:color w:val="000000"/>
          <w:sz w:val="24"/>
          <w:szCs w:val="24"/>
        </w:rPr>
      </w:pPr>
      <w:r w:rsidRPr="009F286E">
        <w:rPr>
          <w:rFonts w:ascii="Arial" w:hAnsi="Arial" w:cs="Arial"/>
          <w:b/>
          <w:sz w:val="24"/>
          <w:szCs w:val="24"/>
        </w:rPr>
        <w:t xml:space="preserve">CODEIGNITER. </w:t>
      </w:r>
      <w:r w:rsidRPr="009F286E">
        <w:rPr>
          <w:rFonts w:ascii="Arial" w:hAnsi="Arial" w:cs="Arial"/>
          <w:sz w:val="24"/>
          <w:szCs w:val="24"/>
        </w:rPr>
        <w:t xml:space="preserve">Disponível em: &lt; https://www.codeigniter.com </w:t>
      </w:r>
      <w:r w:rsidRPr="009F286E">
        <w:rPr>
          <w:rFonts w:ascii="Arial" w:hAnsi="Arial" w:cs="Arial"/>
          <w:color w:val="000000"/>
          <w:sz w:val="24"/>
          <w:szCs w:val="24"/>
        </w:rPr>
        <w:t xml:space="preserve">&gt;. Acesso em </w:t>
      </w:r>
      <w:r w:rsidRPr="009F286E">
        <w:rPr>
          <w:rFonts w:ascii="Arial" w:hAnsi="Arial" w:cs="Arial"/>
          <w:sz w:val="24"/>
          <w:szCs w:val="24"/>
        </w:rPr>
        <w:t xml:space="preserve">05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0429321E" w14:textId="77777777" w:rsidR="003C63FE" w:rsidRDefault="003C63FE" w:rsidP="003C63FE">
      <w:pPr>
        <w:pStyle w:val="Standard"/>
        <w:rPr>
          <w:rFonts w:ascii="Arial" w:hAnsi="Arial" w:cs="Arial"/>
          <w:b/>
          <w:sz w:val="24"/>
          <w:szCs w:val="24"/>
        </w:rPr>
      </w:pPr>
    </w:p>
    <w:p w14:paraId="677EACE7" w14:textId="24BAE18C" w:rsidR="00775A4B" w:rsidRPr="00775A4B" w:rsidRDefault="00775A4B" w:rsidP="003C63FE">
      <w:pPr>
        <w:pStyle w:val="Standard"/>
        <w:rPr>
          <w:rFonts w:ascii="Arial" w:hAnsi="Arial" w:cs="Arial"/>
          <w:color w:val="000000"/>
          <w:sz w:val="24"/>
          <w:szCs w:val="24"/>
        </w:rPr>
      </w:pPr>
      <w:r>
        <w:rPr>
          <w:rFonts w:ascii="Arial" w:hAnsi="Arial" w:cs="Arial"/>
          <w:sz w:val="24"/>
          <w:szCs w:val="24"/>
        </w:rPr>
        <w:t xml:space="preserve">CANDIDO, Carlos H, </w:t>
      </w:r>
      <w:proofErr w:type="spellStart"/>
      <w:r>
        <w:rPr>
          <w:rFonts w:ascii="Arial" w:hAnsi="Arial" w:cs="Arial"/>
          <w:b/>
          <w:sz w:val="24"/>
          <w:szCs w:val="24"/>
        </w:rPr>
        <w:t>brModelo</w:t>
      </w:r>
      <w:proofErr w:type="spellEnd"/>
      <w:r w:rsidRPr="009F286E">
        <w:rPr>
          <w:rFonts w:ascii="Arial" w:hAnsi="Arial" w:cs="Arial"/>
          <w:b/>
          <w:sz w:val="24"/>
          <w:szCs w:val="24"/>
        </w:rPr>
        <w:t xml:space="preserve">. </w:t>
      </w:r>
      <w:r w:rsidRPr="009F286E">
        <w:rPr>
          <w:rFonts w:ascii="Arial" w:hAnsi="Arial" w:cs="Arial"/>
          <w:sz w:val="24"/>
          <w:szCs w:val="24"/>
        </w:rPr>
        <w:t xml:space="preserve">Disponível em: &lt; </w:t>
      </w:r>
      <w:r w:rsidRPr="00775A4B">
        <w:rPr>
          <w:rFonts w:ascii="Arial" w:hAnsi="Arial" w:cs="Arial"/>
          <w:sz w:val="24"/>
          <w:szCs w:val="24"/>
        </w:rPr>
        <w:t>http://www.sis4.com/brModelo/</w:t>
      </w:r>
      <w:r w:rsidRPr="009F286E">
        <w:rPr>
          <w:rFonts w:ascii="Arial" w:hAnsi="Arial" w:cs="Arial"/>
          <w:color w:val="000000"/>
          <w:sz w:val="24"/>
          <w:szCs w:val="24"/>
        </w:rPr>
        <w:t xml:space="preserve">&gt;. Acesso em </w:t>
      </w:r>
      <w:r w:rsidRPr="009F286E">
        <w:rPr>
          <w:rFonts w:ascii="Arial" w:hAnsi="Arial" w:cs="Arial"/>
          <w:sz w:val="24"/>
          <w:szCs w:val="24"/>
        </w:rPr>
        <w:t xml:space="preserve">05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01BC0C1D" w14:textId="77777777" w:rsidR="00775A4B" w:rsidRPr="009F286E" w:rsidRDefault="00775A4B" w:rsidP="003C63FE">
      <w:pPr>
        <w:pStyle w:val="Standard"/>
        <w:rPr>
          <w:rFonts w:ascii="Arial" w:hAnsi="Arial" w:cs="Arial"/>
          <w:b/>
          <w:sz w:val="24"/>
          <w:szCs w:val="24"/>
        </w:rPr>
      </w:pPr>
    </w:p>
    <w:p w14:paraId="326DDEEC" w14:textId="1019EE65" w:rsidR="00FA272D" w:rsidRDefault="00FA272D" w:rsidP="00187994">
      <w:pPr>
        <w:pStyle w:val="Standard"/>
        <w:rPr>
          <w:rFonts w:ascii="Arial" w:hAnsi="Arial" w:cs="Arial"/>
          <w:color w:val="000000"/>
          <w:sz w:val="24"/>
          <w:szCs w:val="24"/>
        </w:rPr>
      </w:pPr>
      <w:r>
        <w:rPr>
          <w:rFonts w:ascii="Arial" w:hAnsi="Arial" w:cs="Arial"/>
          <w:b/>
          <w:sz w:val="24"/>
          <w:szCs w:val="24"/>
        </w:rPr>
        <w:t>FABRICA DE APLICATIVOS</w:t>
      </w:r>
      <w:r w:rsidRPr="009F286E">
        <w:rPr>
          <w:rFonts w:ascii="Arial" w:hAnsi="Arial" w:cs="Arial"/>
          <w:b/>
          <w:sz w:val="24"/>
          <w:szCs w:val="24"/>
        </w:rPr>
        <w:t xml:space="preserve"> </w:t>
      </w:r>
      <w:r w:rsidRPr="009F286E">
        <w:rPr>
          <w:rFonts w:ascii="Arial" w:hAnsi="Arial" w:cs="Arial"/>
          <w:sz w:val="24"/>
          <w:szCs w:val="24"/>
        </w:rPr>
        <w:t xml:space="preserve">Disponível em: &lt; </w:t>
      </w:r>
      <w:r w:rsidRPr="00FA272D">
        <w:rPr>
          <w:rFonts w:ascii="Arial" w:hAnsi="Arial" w:cs="Arial"/>
          <w:sz w:val="24"/>
          <w:szCs w:val="24"/>
        </w:rPr>
        <w:t>http://fabricadeaplicativos.com.br</w:t>
      </w:r>
      <w:r w:rsidRPr="009F286E">
        <w:rPr>
          <w:rFonts w:ascii="Arial" w:hAnsi="Arial" w:cs="Arial"/>
          <w:color w:val="000000"/>
          <w:sz w:val="24"/>
          <w:szCs w:val="24"/>
        </w:rPr>
        <w:t xml:space="preserve">&gt;. Acesso em </w:t>
      </w:r>
      <w:r>
        <w:rPr>
          <w:rFonts w:ascii="Arial" w:hAnsi="Arial" w:cs="Arial"/>
          <w:sz w:val="24"/>
          <w:szCs w:val="24"/>
        </w:rPr>
        <w:t>07</w:t>
      </w:r>
      <w:r w:rsidRPr="009F286E">
        <w:rPr>
          <w:rFonts w:ascii="Arial" w:hAnsi="Arial" w:cs="Arial"/>
          <w:sz w:val="24"/>
          <w:szCs w:val="24"/>
        </w:rPr>
        <w:t xml:space="preserve">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3CAE9FE5" w14:textId="77777777" w:rsidR="00FA272D" w:rsidRDefault="00FA272D" w:rsidP="00FA272D">
      <w:pPr>
        <w:pStyle w:val="Standard"/>
        <w:rPr>
          <w:rFonts w:ascii="Arial" w:hAnsi="Arial" w:cs="Arial"/>
          <w:b/>
          <w:sz w:val="24"/>
          <w:szCs w:val="24"/>
        </w:rPr>
      </w:pPr>
    </w:p>
    <w:p w14:paraId="753B5896" w14:textId="2B1DC1E1" w:rsidR="00FA272D" w:rsidRDefault="00FA272D" w:rsidP="00187994">
      <w:pPr>
        <w:pStyle w:val="Standard"/>
        <w:rPr>
          <w:rFonts w:ascii="Arial" w:hAnsi="Arial" w:cs="Arial"/>
          <w:b/>
          <w:sz w:val="24"/>
          <w:szCs w:val="24"/>
        </w:rPr>
      </w:pPr>
      <w:r w:rsidRPr="00FA272D">
        <w:rPr>
          <w:rFonts w:ascii="Arial" w:hAnsi="Arial" w:cs="Arial"/>
          <w:sz w:val="24"/>
          <w:szCs w:val="24"/>
        </w:rPr>
        <w:t>FABRICA DE APLICATIVOS</w:t>
      </w:r>
      <w:r>
        <w:rPr>
          <w:rFonts w:ascii="Arial" w:hAnsi="Arial" w:cs="Arial"/>
          <w:b/>
          <w:sz w:val="24"/>
          <w:szCs w:val="24"/>
        </w:rPr>
        <w:t xml:space="preserve">, </w:t>
      </w:r>
      <w:proofErr w:type="spellStart"/>
      <w:r w:rsidRPr="00FA272D">
        <w:rPr>
          <w:rFonts w:ascii="Arial" w:hAnsi="Arial" w:cs="Arial"/>
          <w:b/>
          <w:sz w:val="24"/>
          <w:szCs w:val="24"/>
        </w:rPr>
        <w:t>Uruguayos</w:t>
      </w:r>
      <w:proofErr w:type="spellEnd"/>
      <w:r w:rsidRPr="00FA272D">
        <w:rPr>
          <w:rFonts w:ascii="Arial" w:hAnsi="Arial" w:cs="Arial"/>
          <w:b/>
          <w:sz w:val="24"/>
          <w:szCs w:val="24"/>
        </w:rPr>
        <w:t xml:space="preserve"> </w:t>
      </w:r>
      <w:proofErr w:type="spellStart"/>
      <w:r w:rsidRPr="00FA272D">
        <w:rPr>
          <w:rFonts w:ascii="Arial" w:hAnsi="Arial" w:cs="Arial"/>
          <w:b/>
          <w:sz w:val="24"/>
          <w:szCs w:val="24"/>
        </w:rPr>
        <w:t>Food</w:t>
      </w:r>
      <w:proofErr w:type="spellEnd"/>
      <w:r w:rsidRPr="00FA272D">
        <w:rPr>
          <w:rFonts w:ascii="Arial" w:hAnsi="Arial" w:cs="Arial"/>
          <w:b/>
          <w:sz w:val="24"/>
          <w:szCs w:val="24"/>
        </w:rPr>
        <w:t xml:space="preserve"> Music</w:t>
      </w:r>
      <w:r w:rsidRPr="009F286E">
        <w:rPr>
          <w:rFonts w:ascii="Arial" w:hAnsi="Arial" w:cs="Arial"/>
          <w:b/>
          <w:sz w:val="24"/>
          <w:szCs w:val="24"/>
        </w:rPr>
        <w:t xml:space="preserve"> </w:t>
      </w:r>
      <w:r>
        <w:rPr>
          <w:rFonts w:ascii="Arial" w:hAnsi="Arial" w:cs="Arial"/>
          <w:sz w:val="24"/>
          <w:szCs w:val="24"/>
        </w:rPr>
        <w:t>Disponível em: &lt;</w:t>
      </w:r>
      <w:r w:rsidRPr="00FA272D">
        <w:rPr>
          <w:rFonts w:ascii="Arial" w:hAnsi="Arial" w:cs="Arial"/>
          <w:sz w:val="24"/>
          <w:szCs w:val="24"/>
        </w:rPr>
        <w:t>http://galeria.fabricadeaplicativos.com.br/uruguayos2</w:t>
      </w:r>
      <w:r w:rsidRPr="009F286E">
        <w:rPr>
          <w:rFonts w:ascii="Arial" w:hAnsi="Arial" w:cs="Arial"/>
          <w:color w:val="000000"/>
          <w:sz w:val="24"/>
          <w:szCs w:val="24"/>
        </w:rPr>
        <w:t xml:space="preserve">&gt;. Acesso em </w:t>
      </w:r>
      <w:r>
        <w:rPr>
          <w:rFonts w:ascii="Arial" w:hAnsi="Arial" w:cs="Arial"/>
          <w:sz w:val="24"/>
          <w:szCs w:val="24"/>
        </w:rPr>
        <w:t>07</w:t>
      </w:r>
      <w:r w:rsidRPr="009F286E">
        <w:rPr>
          <w:rFonts w:ascii="Arial" w:hAnsi="Arial" w:cs="Arial"/>
          <w:sz w:val="24"/>
          <w:szCs w:val="24"/>
        </w:rPr>
        <w:t xml:space="preserve">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3C0DD3C2" w14:textId="77777777" w:rsidR="00FA272D" w:rsidRDefault="00FA272D" w:rsidP="00187994">
      <w:pPr>
        <w:pStyle w:val="Standard"/>
        <w:rPr>
          <w:rFonts w:ascii="Arial" w:hAnsi="Arial" w:cs="Arial"/>
          <w:b/>
          <w:sz w:val="24"/>
          <w:szCs w:val="24"/>
        </w:rPr>
      </w:pPr>
    </w:p>
    <w:p w14:paraId="0138F94D" w14:textId="26F405C2" w:rsidR="00187994" w:rsidRPr="009F286E" w:rsidRDefault="00187994" w:rsidP="00187994">
      <w:pPr>
        <w:pStyle w:val="Standard"/>
        <w:rPr>
          <w:rFonts w:ascii="Arial" w:hAnsi="Arial" w:cs="Arial"/>
          <w:color w:val="000000"/>
          <w:sz w:val="24"/>
          <w:szCs w:val="24"/>
        </w:rPr>
      </w:pPr>
      <w:r w:rsidRPr="009F286E">
        <w:rPr>
          <w:rFonts w:ascii="Arial" w:hAnsi="Arial" w:cs="Arial"/>
          <w:b/>
          <w:sz w:val="24"/>
          <w:szCs w:val="24"/>
        </w:rPr>
        <w:t xml:space="preserve">GOOGLE PLAY. </w:t>
      </w:r>
      <w:r w:rsidRPr="009F286E">
        <w:rPr>
          <w:rFonts w:ascii="Arial" w:hAnsi="Arial" w:cs="Arial"/>
          <w:sz w:val="24"/>
          <w:szCs w:val="24"/>
        </w:rPr>
        <w:t xml:space="preserve">Disponível em: &lt; </w:t>
      </w:r>
      <w:hyperlink r:id="rId28" w:history="1">
        <w:r w:rsidRPr="009F286E">
          <w:rPr>
            <w:rStyle w:val="Hiperlink"/>
            <w:rFonts w:ascii="Arial" w:hAnsi="Arial" w:cs="Arial"/>
            <w:sz w:val="24"/>
            <w:szCs w:val="24"/>
          </w:rPr>
          <w:t>https://www.google.com.br/mobile/play/</w:t>
        </w:r>
      </w:hyperlink>
      <w:r w:rsidRPr="009F286E">
        <w:rPr>
          <w:rFonts w:ascii="Arial" w:hAnsi="Arial" w:cs="Arial"/>
          <w:sz w:val="24"/>
          <w:szCs w:val="24"/>
        </w:rPr>
        <w:t xml:space="preserve"> </w:t>
      </w:r>
      <w:r w:rsidRPr="009F286E">
        <w:rPr>
          <w:rFonts w:ascii="Arial" w:hAnsi="Arial" w:cs="Arial"/>
          <w:color w:val="000000"/>
          <w:sz w:val="24"/>
          <w:szCs w:val="24"/>
        </w:rPr>
        <w:t xml:space="preserve">&gt;. Acesso em </w:t>
      </w:r>
      <w:r w:rsidRPr="009F286E">
        <w:rPr>
          <w:rFonts w:ascii="Arial" w:hAnsi="Arial" w:cs="Arial"/>
          <w:sz w:val="24"/>
          <w:szCs w:val="24"/>
        </w:rPr>
        <w:t xml:space="preserve">05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56CB46AD" w14:textId="77777777" w:rsidR="009F286E" w:rsidRPr="009F286E" w:rsidRDefault="009F286E" w:rsidP="00187994">
      <w:pPr>
        <w:pStyle w:val="Standard"/>
        <w:rPr>
          <w:rFonts w:ascii="Arial" w:hAnsi="Arial" w:cs="Arial"/>
          <w:sz w:val="24"/>
          <w:szCs w:val="24"/>
        </w:rPr>
      </w:pPr>
    </w:p>
    <w:p w14:paraId="4D8A898A" w14:textId="765020B9" w:rsidR="009F286E" w:rsidRPr="009F286E" w:rsidRDefault="009F286E" w:rsidP="009F286E">
      <w:pPr>
        <w:pStyle w:val="Standard"/>
        <w:rPr>
          <w:rFonts w:ascii="Arial" w:hAnsi="Arial" w:cs="Arial"/>
          <w:sz w:val="24"/>
          <w:szCs w:val="24"/>
        </w:rPr>
      </w:pPr>
      <w:r w:rsidRPr="009F286E">
        <w:rPr>
          <w:rFonts w:ascii="Arial" w:hAnsi="Arial" w:cs="Arial"/>
          <w:sz w:val="24"/>
          <w:szCs w:val="24"/>
        </w:rPr>
        <w:t>GOOGLE PLAY</w:t>
      </w:r>
      <w:r w:rsidRPr="009F286E">
        <w:rPr>
          <w:rFonts w:ascii="Arial" w:hAnsi="Arial" w:cs="Arial"/>
          <w:b/>
          <w:sz w:val="24"/>
          <w:szCs w:val="24"/>
        </w:rPr>
        <w:t xml:space="preserve">, O Barão Pizzaria Delivery. </w:t>
      </w:r>
      <w:r w:rsidRPr="009F286E">
        <w:rPr>
          <w:rFonts w:ascii="Arial" w:hAnsi="Arial" w:cs="Arial"/>
          <w:sz w:val="24"/>
          <w:szCs w:val="24"/>
        </w:rPr>
        <w:t>Disponível em: &lt;https://play.google.com/store/apps/details?id=com.all4mobile.delivery.obarao</w:t>
      </w:r>
      <w:r w:rsidRPr="009F286E">
        <w:rPr>
          <w:rFonts w:ascii="Arial" w:hAnsi="Arial" w:cs="Arial"/>
          <w:color w:val="000000"/>
          <w:sz w:val="24"/>
          <w:szCs w:val="24"/>
        </w:rPr>
        <w:t xml:space="preserve">&gt;. Acesso em </w:t>
      </w:r>
      <w:r w:rsidRPr="009F286E">
        <w:rPr>
          <w:rFonts w:ascii="Arial" w:hAnsi="Arial" w:cs="Arial"/>
          <w:sz w:val="24"/>
          <w:szCs w:val="24"/>
        </w:rPr>
        <w:t xml:space="preserve">05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02B89243" w14:textId="77777777" w:rsidR="00187994" w:rsidRPr="009F286E" w:rsidRDefault="00187994" w:rsidP="003C63FE">
      <w:pPr>
        <w:pStyle w:val="Standard"/>
        <w:rPr>
          <w:rFonts w:ascii="Arial" w:hAnsi="Arial" w:cs="Arial"/>
          <w:b/>
          <w:sz w:val="24"/>
          <w:szCs w:val="24"/>
        </w:rPr>
      </w:pPr>
    </w:p>
    <w:p w14:paraId="69695C5E" w14:textId="6E893ED3" w:rsidR="009F286E" w:rsidRPr="009F286E" w:rsidRDefault="009F286E" w:rsidP="009F286E">
      <w:pPr>
        <w:pStyle w:val="Standard"/>
        <w:rPr>
          <w:rFonts w:ascii="Arial" w:hAnsi="Arial" w:cs="Arial"/>
          <w:sz w:val="24"/>
          <w:szCs w:val="24"/>
        </w:rPr>
      </w:pPr>
      <w:r w:rsidRPr="009F286E">
        <w:rPr>
          <w:rFonts w:ascii="Arial" w:hAnsi="Arial" w:cs="Arial"/>
          <w:sz w:val="24"/>
          <w:szCs w:val="24"/>
        </w:rPr>
        <w:t>GOOGLE PLAY</w:t>
      </w:r>
      <w:r w:rsidRPr="009F286E">
        <w:rPr>
          <w:rFonts w:ascii="Arial" w:hAnsi="Arial" w:cs="Arial"/>
          <w:b/>
          <w:sz w:val="24"/>
          <w:szCs w:val="24"/>
        </w:rPr>
        <w:t xml:space="preserve">, </w:t>
      </w:r>
      <w:proofErr w:type="spellStart"/>
      <w:r w:rsidRPr="009F286E">
        <w:rPr>
          <w:rFonts w:ascii="Arial" w:hAnsi="Arial" w:cs="Arial"/>
          <w:b/>
          <w:sz w:val="24"/>
          <w:szCs w:val="24"/>
        </w:rPr>
        <w:t>Hellofood</w:t>
      </w:r>
      <w:proofErr w:type="spellEnd"/>
      <w:r w:rsidRPr="009F286E">
        <w:rPr>
          <w:rFonts w:ascii="Arial" w:hAnsi="Arial" w:cs="Arial"/>
          <w:b/>
          <w:sz w:val="24"/>
          <w:szCs w:val="24"/>
        </w:rPr>
        <w:t xml:space="preserve"> - Comida Delivery. </w:t>
      </w:r>
      <w:r w:rsidRPr="009F286E">
        <w:rPr>
          <w:rFonts w:ascii="Arial" w:hAnsi="Arial" w:cs="Arial"/>
          <w:sz w:val="24"/>
          <w:szCs w:val="24"/>
        </w:rPr>
        <w:t>Disponível em: &lt;https://play.google.com/store/apps/details?id=com.global.hellofood.android</w:t>
      </w:r>
      <w:r w:rsidRPr="009F286E">
        <w:rPr>
          <w:rFonts w:ascii="Arial" w:hAnsi="Arial" w:cs="Arial"/>
          <w:color w:val="000000"/>
          <w:sz w:val="24"/>
          <w:szCs w:val="24"/>
        </w:rPr>
        <w:t xml:space="preserve">&gt;. Acesso em </w:t>
      </w:r>
      <w:r w:rsidRPr="009F286E">
        <w:rPr>
          <w:rFonts w:ascii="Arial" w:hAnsi="Arial" w:cs="Arial"/>
          <w:sz w:val="24"/>
          <w:szCs w:val="24"/>
        </w:rPr>
        <w:t xml:space="preserve">05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2A390B0B" w14:textId="77777777" w:rsidR="009F286E" w:rsidRPr="009F286E" w:rsidRDefault="009F286E" w:rsidP="003C63FE">
      <w:pPr>
        <w:pStyle w:val="Standard"/>
        <w:rPr>
          <w:rFonts w:ascii="Arial" w:hAnsi="Arial" w:cs="Arial"/>
          <w:b/>
          <w:sz w:val="24"/>
          <w:szCs w:val="24"/>
        </w:rPr>
      </w:pPr>
    </w:p>
    <w:p w14:paraId="7DEB55CD" w14:textId="6785F614" w:rsidR="00E67669" w:rsidRPr="009F286E" w:rsidRDefault="00E67669" w:rsidP="00E67669">
      <w:pPr>
        <w:pStyle w:val="Standard"/>
        <w:rPr>
          <w:rFonts w:ascii="Arial" w:hAnsi="Arial" w:cs="Arial"/>
          <w:sz w:val="24"/>
          <w:szCs w:val="24"/>
        </w:rPr>
      </w:pPr>
      <w:r>
        <w:rPr>
          <w:rFonts w:ascii="Arial" w:hAnsi="Arial" w:cs="Arial"/>
          <w:b/>
          <w:sz w:val="24"/>
          <w:szCs w:val="24"/>
        </w:rPr>
        <w:t>JSON</w:t>
      </w:r>
      <w:r w:rsidRPr="009F286E">
        <w:rPr>
          <w:rFonts w:ascii="Arial" w:hAnsi="Arial" w:cs="Arial"/>
          <w:b/>
          <w:sz w:val="24"/>
          <w:szCs w:val="24"/>
        </w:rPr>
        <w:t xml:space="preserve">. </w:t>
      </w:r>
      <w:r w:rsidRPr="009F286E">
        <w:rPr>
          <w:rFonts w:ascii="Arial" w:hAnsi="Arial" w:cs="Arial"/>
          <w:sz w:val="24"/>
          <w:szCs w:val="24"/>
        </w:rPr>
        <w:t xml:space="preserve">Disponível em: &lt; </w:t>
      </w:r>
      <w:r w:rsidRPr="00E67669">
        <w:rPr>
          <w:rFonts w:ascii="Arial" w:hAnsi="Arial" w:cs="Arial"/>
          <w:sz w:val="24"/>
          <w:szCs w:val="24"/>
        </w:rPr>
        <w:t>http://www.json.org</w:t>
      </w:r>
      <w:r w:rsidRPr="009F286E">
        <w:rPr>
          <w:rFonts w:ascii="Arial" w:hAnsi="Arial" w:cs="Arial"/>
          <w:color w:val="000000"/>
          <w:sz w:val="24"/>
          <w:szCs w:val="24"/>
        </w:rPr>
        <w:t xml:space="preserve">&gt;. Acesso em </w:t>
      </w:r>
      <w:r>
        <w:rPr>
          <w:rFonts w:ascii="Arial" w:hAnsi="Arial" w:cs="Arial"/>
          <w:sz w:val="24"/>
          <w:szCs w:val="24"/>
        </w:rPr>
        <w:t>06</w:t>
      </w:r>
      <w:r w:rsidRPr="009F286E">
        <w:rPr>
          <w:rFonts w:ascii="Arial" w:hAnsi="Arial" w:cs="Arial"/>
          <w:sz w:val="24"/>
          <w:szCs w:val="24"/>
        </w:rPr>
        <w:t xml:space="preserve">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53C9C083" w14:textId="77777777" w:rsidR="00E67669" w:rsidRDefault="00E67669" w:rsidP="003C63FE">
      <w:pPr>
        <w:pStyle w:val="Standard"/>
        <w:rPr>
          <w:rFonts w:ascii="Arial" w:hAnsi="Arial" w:cs="Arial"/>
          <w:b/>
          <w:sz w:val="24"/>
          <w:szCs w:val="24"/>
        </w:rPr>
      </w:pPr>
    </w:p>
    <w:p w14:paraId="2C02D81A" w14:textId="5BD90DA1" w:rsidR="003C63FE" w:rsidRPr="009F286E" w:rsidRDefault="003C63FE" w:rsidP="003C63FE">
      <w:pPr>
        <w:pStyle w:val="Standard"/>
        <w:rPr>
          <w:rFonts w:ascii="Arial" w:hAnsi="Arial" w:cs="Arial"/>
          <w:sz w:val="24"/>
          <w:szCs w:val="24"/>
        </w:rPr>
      </w:pPr>
      <w:r w:rsidRPr="009F286E">
        <w:rPr>
          <w:rFonts w:ascii="Arial" w:hAnsi="Arial" w:cs="Arial"/>
          <w:b/>
          <w:sz w:val="24"/>
          <w:szCs w:val="24"/>
        </w:rPr>
        <w:t xml:space="preserve">MYSQL. </w:t>
      </w:r>
      <w:r w:rsidRPr="009F286E">
        <w:rPr>
          <w:rFonts w:ascii="Arial" w:hAnsi="Arial" w:cs="Arial"/>
          <w:sz w:val="24"/>
          <w:szCs w:val="24"/>
        </w:rPr>
        <w:t>Disponível em: &lt; https://www.mysql.com</w:t>
      </w:r>
      <w:r w:rsidRPr="009F286E">
        <w:rPr>
          <w:rFonts w:ascii="Arial" w:hAnsi="Arial" w:cs="Arial"/>
          <w:color w:val="000000"/>
          <w:sz w:val="24"/>
          <w:szCs w:val="24"/>
        </w:rPr>
        <w:t xml:space="preserve">&gt;. Acesso em </w:t>
      </w:r>
      <w:r w:rsidRPr="009F286E">
        <w:rPr>
          <w:rFonts w:ascii="Arial" w:hAnsi="Arial" w:cs="Arial"/>
          <w:sz w:val="24"/>
          <w:szCs w:val="24"/>
        </w:rPr>
        <w:t xml:space="preserve">05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3CB46A33" w14:textId="77777777" w:rsidR="004A2971" w:rsidRDefault="004A2971" w:rsidP="004A2971">
      <w:pPr>
        <w:pStyle w:val="Standard"/>
        <w:rPr>
          <w:rFonts w:ascii="Arial" w:hAnsi="Arial" w:cs="Arial"/>
          <w:b/>
          <w:sz w:val="24"/>
          <w:szCs w:val="24"/>
        </w:rPr>
      </w:pPr>
    </w:p>
    <w:p w14:paraId="3FBE2174" w14:textId="2B03B70F" w:rsidR="00D31B3B" w:rsidRPr="009F286E" w:rsidRDefault="00D31B3B" w:rsidP="00D31B3B">
      <w:pPr>
        <w:pStyle w:val="Standard"/>
        <w:rPr>
          <w:rFonts w:ascii="Arial" w:hAnsi="Arial" w:cs="Arial"/>
          <w:sz w:val="24"/>
          <w:szCs w:val="24"/>
        </w:rPr>
      </w:pPr>
      <w:r w:rsidRPr="00D31B3B">
        <w:rPr>
          <w:rFonts w:ascii="Arial" w:hAnsi="Arial" w:cs="Arial"/>
          <w:sz w:val="24"/>
          <w:szCs w:val="24"/>
        </w:rPr>
        <w:t>PHP</w:t>
      </w:r>
      <w:r>
        <w:rPr>
          <w:rFonts w:ascii="Arial" w:hAnsi="Arial" w:cs="Arial"/>
          <w:b/>
          <w:sz w:val="24"/>
          <w:szCs w:val="24"/>
        </w:rPr>
        <w:t>, PDO</w:t>
      </w:r>
      <w:r w:rsidRPr="009F286E">
        <w:rPr>
          <w:rFonts w:ascii="Arial" w:hAnsi="Arial" w:cs="Arial"/>
          <w:b/>
          <w:sz w:val="24"/>
          <w:szCs w:val="24"/>
        </w:rPr>
        <w:t xml:space="preserve">. </w:t>
      </w:r>
      <w:r w:rsidRPr="009F286E">
        <w:rPr>
          <w:rFonts w:ascii="Arial" w:hAnsi="Arial" w:cs="Arial"/>
          <w:sz w:val="24"/>
          <w:szCs w:val="24"/>
        </w:rPr>
        <w:t xml:space="preserve">Disponível em: &lt; </w:t>
      </w:r>
      <w:r w:rsidRPr="00D31B3B">
        <w:rPr>
          <w:rFonts w:ascii="Arial" w:hAnsi="Arial" w:cs="Arial"/>
          <w:sz w:val="24"/>
          <w:szCs w:val="24"/>
        </w:rPr>
        <w:t>http://php.net/manual/en/intro.pdo.php</w:t>
      </w:r>
      <w:r w:rsidRPr="009F286E">
        <w:rPr>
          <w:rFonts w:ascii="Arial" w:hAnsi="Arial" w:cs="Arial"/>
          <w:sz w:val="24"/>
          <w:szCs w:val="24"/>
        </w:rPr>
        <w:t xml:space="preserve"> </w:t>
      </w:r>
      <w:r w:rsidRPr="009F286E">
        <w:rPr>
          <w:rFonts w:ascii="Arial" w:hAnsi="Arial" w:cs="Arial"/>
          <w:color w:val="000000"/>
          <w:sz w:val="24"/>
          <w:szCs w:val="24"/>
        </w:rPr>
        <w:t xml:space="preserve">&gt;. Acesso em </w:t>
      </w:r>
      <w:r>
        <w:rPr>
          <w:rFonts w:ascii="Arial" w:hAnsi="Arial" w:cs="Arial"/>
          <w:sz w:val="24"/>
          <w:szCs w:val="24"/>
        </w:rPr>
        <w:t>07</w:t>
      </w:r>
      <w:r w:rsidRPr="009F286E">
        <w:rPr>
          <w:rFonts w:ascii="Arial" w:hAnsi="Arial" w:cs="Arial"/>
          <w:sz w:val="24"/>
          <w:szCs w:val="24"/>
        </w:rPr>
        <w:t xml:space="preserve">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7218E2B5" w14:textId="77777777" w:rsidR="00D31B3B" w:rsidRDefault="00D31B3B" w:rsidP="004A2971">
      <w:pPr>
        <w:pStyle w:val="Standard"/>
        <w:rPr>
          <w:rFonts w:ascii="Arial" w:hAnsi="Arial" w:cs="Arial"/>
          <w:b/>
          <w:sz w:val="24"/>
          <w:szCs w:val="24"/>
        </w:rPr>
      </w:pPr>
    </w:p>
    <w:p w14:paraId="5974D4E9" w14:textId="77777777" w:rsidR="00D31B3B" w:rsidRPr="009F286E" w:rsidRDefault="00D31B3B" w:rsidP="004A2971">
      <w:pPr>
        <w:pStyle w:val="Standard"/>
        <w:rPr>
          <w:rFonts w:ascii="Arial" w:hAnsi="Arial" w:cs="Arial"/>
          <w:b/>
          <w:sz w:val="24"/>
          <w:szCs w:val="24"/>
        </w:rPr>
      </w:pPr>
    </w:p>
    <w:p w14:paraId="6B6F673F" w14:textId="333A2B22" w:rsidR="004A2971" w:rsidRPr="009F286E" w:rsidRDefault="00210C45" w:rsidP="004A2971">
      <w:pPr>
        <w:pStyle w:val="Standard"/>
        <w:rPr>
          <w:rFonts w:ascii="Arial" w:hAnsi="Arial" w:cs="Arial"/>
          <w:sz w:val="24"/>
          <w:szCs w:val="24"/>
        </w:rPr>
      </w:pPr>
      <w:r w:rsidRPr="009F286E">
        <w:rPr>
          <w:rFonts w:ascii="Arial" w:hAnsi="Arial" w:cs="Arial"/>
          <w:b/>
          <w:sz w:val="24"/>
          <w:szCs w:val="24"/>
        </w:rPr>
        <w:t>SLIMFRAMEWORK</w:t>
      </w:r>
      <w:r w:rsidR="004A2971" w:rsidRPr="009F286E">
        <w:rPr>
          <w:rFonts w:ascii="Arial" w:hAnsi="Arial" w:cs="Arial"/>
          <w:b/>
          <w:sz w:val="24"/>
          <w:szCs w:val="24"/>
        </w:rPr>
        <w:t xml:space="preserve">. </w:t>
      </w:r>
      <w:r w:rsidR="004A2971" w:rsidRPr="009F286E">
        <w:rPr>
          <w:rFonts w:ascii="Arial" w:hAnsi="Arial" w:cs="Arial"/>
          <w:sz w:val="24"/>
          <w:szCs w:val="24"/>
        </w:rPr>
        <w:t xml:space="preserve">Disponível em: &lt; </w:t>
      </w:r>
      <w:r w:rsidRPr="009F286E">
        <w:rPr>
          <w:rFonts w:ascii="Arial" w:hAnsi="Arial" w:cs="Arial"/>
          <w:sz w:val="24"/>
          <w:szCs w:val="24"/>
        </w:rPr>
        <w:t>http://www.slimframework.com</w:t>
      </w:r>
      <w:r w:rsidR="004A2971" w:rsidRPr="009F286E">
        <w:rPr>
          <w:rFonts w:ascii="Arial" w:hAnsi="Arial" w:cs="Arial"/>
          <w:sz w:val="24"/>
          <w:szCs w:val="24"/>
        </w:rPr>
        <w:t xml:space="preserve"> </w:t>
      </w:r>
      <w:r w:rsidR="004A2971" w:rsidRPr="009F286E">
        <w:rPr>
          <w:rFonts w:ascii="Arial" w:hAnsi="Arial" w:cs="Arial"/>
          <w:color w:val="000000"/>
          <w:sz w:val="24"/>
          <w:szCs w:val="24"/>
        </w:rPr>
        <w:t xml:space="preserve">&gt;. Acesso em </w:t>
      </w:r>
      <w:r w:rsidR="004A2971" w:rsidRPr="009F286E">
        <w:rPr>
          <w:rFonts w:ascii="Arial" w:hAnsi="Arial" w:cs="Arial"/>
          <w:sz w:val="24"/>
          <w:szCs w:val="24"/>
        </w:rPr>
        <w:t xml:space="preserve">05 de </w:t>
      </w:r>
      <w:proofErr w:type="gramStart"/>
      <w:r w:rsidR="004A2971" w:rsidRPr="009F286E">
        <w:rPr>
          <w:rFonts w:ascii="Arial" w:hAnsi="Arial" w:cs="Arial"/>
          <w:sz w:val="24"/>
          <w:szCs w:val="24"/>
        </w:rPr>
        <w:t>Janeiro</w:t>
      </w:r>
      <w:proofErr w:type="gramEnd"/>
      <w:r w:rsidR="004A2971" w:rsidRPr="009F286E">
        <w:rPr>
          <w:rFonts w:ascii="Arial" w:hAnsi="Arial" w:cs="Arial"/>
          <w:sz w:val="24"/>
          <w:szCs w:val="24"/>
        </w:rPr>
        <w:t xml:space="preserve"> de 2016</w:t>
      </w:r>
      <w:r w:rsidR="004A2971" w:rsidRPr="009F286E">
        <w:rPr>
          <w:rFonts w:ascii="Arial" w:hAnsi="Arial" w:cs="Arial"/>
          <w:color w:val="000000"/>
          <w:sz w:val="24"/>
          <w:szCs w:val="24"/>
        </w:rPr>
        <w:t>.</w:t>
      </w:r>
    </w:p>
    <w:p w14:paraId="2BD8B953" w14:textId="77777777" w:rsidR="004A2971" w:rsidRPr="009F286E" w:rsidRDefault="004A2971" w:rsidP="004A2971">
      <w:pPr>
        <w:pStyle w:val="Standard"/>
        <w:rPr>
          <w:rFonts w:ascii="Arial" w:hAnsi="Arial" w:cs="Arial"/>
          <w:b/>
          <w:sz w:val="24"/>
          <w:szCs w:val="24"/>
        </w:rPr>
      </w:pPr>
    </w:p>
    <w:p w14:paraId="4C3F48E8" w14:textId="615860FA" w:rsidR="004A2971" w:rsidRPr="009F286E" w:rsidRDefault="004A2971" w:rsidP="004A2971">
      <w:pPr>
        <w:pStyle w:val="Standard"/>
        <w:rPr>
          <w:rFonts w:ascii="Arial" w:hAnsi="Arial" w:cs="Arial"/>
          <w:sz w:val="24"/>
          <w:szCs w:val="24"/>
        </w:rPr>
      </w:pPr>
      <w:r w:rsidRPr="009F286E">
        <w:rPr>
          <w:rFonts w:ascii="Arial" w:hAnsi="Arial" w:cs="Arial"/>
          <w:b/>
          <w:sz w:val="24"/>
          <w:szCs w:val="24"/>
        </w:rPr>
        <w:t xml:space="preserve">TIOBE. </w:t>
      </w:r>
      <w:r w:rsidRPr="009F286E">
        <w:rPr>
          <w:rFonts w:ascii="Arial" w:hAnsi="Arial" w:cs="Arial"/>
          <w:sz w:val="24"/>
          <w:szCs w:val="24"/>
        </w:rPr>
        <w:t xml:space="preserve">Disponível em: &lt; </w:t>
      </w:r>
      <w:hyperlink r:id="rId29" w:history="1">
        <w:r w:rsidRPr="009F286E">
          <w:rPr>
            <w:rStyle w:val="Hiperlink"/>
            <w:rFonts w:ascii="Arial" w:hAnsi="Arial" w:cs="Arial"/>
            <w:sz w:val="24"/>
            <w:szCs w:val="24"/>
          </w:rPr>
          <w:t>http://www.tiobe.com/index.php/content/paperinfo/tpci/index.html</w:t>
        </w:r>
      </w:hyperlink>
      <w:r w:rsidRPr="009F286E">
        <w:rPr>
          <w:rFonts w:ascii="Arial" w:hAnsi="Arial" w:cs="Arial"/>
          <w:sz w:val="24"/>
          <w:szCs w:val="24"/>
        </w:rPr>
        <w:t xml:space="preserve"> </w:t>
      </w:r>
      <w:r w:rsidRPr="009F286E">
        <w:rPr>
          <w:rFonts w:ascii="Arial" w:hAnsi="Arial" w:cs="Arial"/>
          <w:color w:val="000000"/>
          <w:sz w:val="24"/>
          <w:szCs w:val="24"/>
        </w:rPr>
        <w:t xml:space="preserve">&gt;. Acesso em </w:t>
      </w:r>
      <w:r w:rsidRPr="009F286E">
        <w:rPr>
          <w:rFonts w:ascii="Arial" w:hAnsi="Arial" w:cs="Arial"/>
          <w:sz w:val="24"/>
          <w:szCs w:val="24"/>
        </w:rPr>
        <w:t xml:space="preserve">05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2C04B923" w14:textId="77777777" w:rsidR="004A2971" w:rsidRPr="009F286E" w:rsidRDefault="004A2971" w:rsidP="00852F47">
      <w:pPr>
        <w:autoSpaceDE w:val="0"/>
        <w:rPr>
          <w:rFonts w:cs="Arial"/>
          <w:szCs w:val="24"/>
        </w:rPr>
      </w:pPr>
    </w:p>
    <w:p w14:paraId="16D64DB6" w14:textId="77777777" w:rsidR="00210C45" w:rsidRPr="009F286E" w:rsidRDefault="00210C45" w:rsidP="00210C45">
      <w:pPr>
        <w:pStyle w:val="Standard"/>
        <w:rPr>
          <w:rFonts w:ascii="Arial" w:hAnsi="Arial" w:cs="Arial"/>
          <w:sz w:val="24"/>
          <w:szCs w:val="24"/>
        </w:rPr>
      </w:pPr>
      <w:r w:rsidRPr="009F286E">
        <w:rPr>
          <w:rFonts w:ascii="Arial" w:hAnsi="Arial" w:cs="Arial"/>
          <w:b/>
          <w:sz w:val="24"/>
          <w:szCs w:val="24"/>
        </w:rPr>
        <w:t>IDC</w:t>
      </w:r>
      <w:r w:rsidRPr="009F286E">
        <w:rPr>
          <w:rFonts w:ascii="Arial" w:hAnsi="Arial" w:cs="Arial"/>
          <w:sz w:val="24"/>
          <w:szCs w:val="24"/>
        </w:rPr>
        <w:t xml:space="preserve">. Disponível em: &lt;http://www.idc.com/prodserv/smartphone-os-market-share.jsp&gt; </w:t>
      </w:r>
      <w:r w:rsidRPr="009F286E">
        <w:rPr>
          <w:rFonts w:ascii="Arial" w:hAnsi="Arial" w:cs="Arial"/>
          <w:color w:val="000000"/>
          <w:sz w:val="24"/>
          <w:szCs w:val="24"/>
        </w:rPr>
        <w:t xml:space="preserve">Acesso em </w:t>
      </w:r>
      <w:r w:rsidRPr="009F286E">
        <w:rPr>
          <w:rFonts w:ascii="Arial" w:hAnsi="Arial" w:cs="Arial"/>
          <w:sz w:val="24"/>
          <w:szCs w:val="24"/>
        </w:rPr>
        <w:t xml:space="preserve">05 de </w:t>
      </w:r>
      <w:proofErr w:type="gramStart"/>
      <w:r w:rsidRPr="009F286E">
        <w:rPr>
          <w:rFonts w:ascii="Arial" w:hAnsi="Arial" w:cs="Arial"/>
          <w:sz w:val="24"/>
          <w:szCs w:val="24"/>
        </w:rPr>
        <w:t>Janeiro</w:t>
      </w:r>
      <w:proofErr w:type="gramEnd"/>
      <w:r w:rsidRPr="009F286E">
        <w:rPr>
          <w:rFonts w:ascii="Arial" w:hAnsi="Arial" w:cs="Arial"/>
          <w:sz w:val="24"/>
          <w:szCs w:val="24"/>
        </w:rPr>
        <w:t xml:space="preserve"> de 2016</w:t>
      </w:r>
      <w:r w:rsidRPr="009F286E">
        <w:rPr>
          <w:rFonts w:ascii="Arial" w:hAnsi="Arial" w:cs="Arial"/>
          <w:color w:val="000000"/>
          <w:sz w:val="24"/>
          <w:szCs w:val="24"/>
        </w:rPr>
        <w:t>.</w:t>
      </w:r>
    </w:p>
    <w:p w14:paraId="42FB0178" w14:textId="77777777" w:rsidR="00372E07" w:rsidRDefault="00372E07" w:rsidP="00C70297">
      <w:pPr>
        <w:autoSpaceDE w:val="0"/>
      </w:pPr>
    </w:p>
    <w:sectPr w:rsidR="00372E07" w:rsidSect="00F67A8B">
      <w:headerReference w:type="even" r:id="rId30"/>
      <w:headerReference w:type="default" r:id="rId31"/>
      <w:footerReference w:type="even" r:id="rId32"/>
      <w:footerReference w:type="default" r:id="rId33"/>
      <w:headerReference w:type="first" r:id="rId34"/>
      <w:footerReference w:type="first" r:id="rId35"/>
      <w:pgSz w:w="11906" w:h="16838"/>
      <w:pgMar w:top="1701" w:right="1134" w:bottom="1134" w:left="1701" w:header="1134" w:footer="567"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CF23A" w14:textId="77777777" w:rsidR="00303C9C" w:rsidRDefault="00303C9C">
      <w:pPr>
        <w:spacing w:line="240" w:lineRule="auto"/>
      </w:pPr>
      <w:r>
        <w:separator/>
      </w:r>
    </w:p>
  </w:endnote>
  <w:endnote w:type="continuationSeparator" w:id="0">
    <w:p w14:paraId="4A3A46DB" w14:textId="77777777" w:rsidR="00303C9C" w:rsidRDefault="00303C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ohit Hindi">
    <w:charset w:val="01"/>
    <w:family w:val="auto"/>
    <w:pitch w:val="variable"/>
  </w:font>
  <w:font w:name="Calibri">
    <w:panose1 w:val="020F0502020204030204"/>
    <w:charset w:val="00"/>
    <w:family w:val="auto"/>
    <w:pitch w:val="variable"/>
    <w:sig w:usb0="E00002FF" w:usb1="4000ACFF" w:usb2="00000001" w:usb3="00000000" w:csb0="0000019F" w:csb1="00000000"/>
  </w:font>
  <w:font w:name="Mangal">
    <w:panose1 w:val="00000000000000000000"/>
    <w:charset w:val="01"/>
    <w:family w:val="roman"/>
    <w:notTrueType/>
    <w:pitch w:val="variable"/>
    <w:sig w:usb0="00002000" w:usb1="00000000" w:usb2="00000000" w:usb3="00000000" w:csb0="0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8B5E4" w14:textId="77777777" w:rsidR="00E87C23" w:rsidRDefault="00E87C23" w:rsidP="00372E07">
    <w:pPr>
      <w:pStyle w:val="Rodap"/>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6B6A693" w14:textId="77777777" w:rsidR="00E87C23" w:rsidRDefault="00E87C23" w:rsidP="00124487">
    <w:pPr>
      <w:pStyle w:val="Rodap"/>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45683" w14:textId="77777777" w:rsidR="00E87C23" w:rsidRDefault="00E87C23" w:rsidP="00372E07">
    <w:pPr>
      <w:pStyle w:val="Rodap"/>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25111B">
      <w:rPr>
        <w:rStyle w:val="NmerodaPgina"/>
        <w:noProof/>
      </w:rPr>
      <w:t>2</w:t>
    </w:r>
    <w:r>
      <w:rPr>
        <w:rStyle w:val="NmerodaPgina"/>
      </w:rPr>
      <w:fldChar w:fldCharType="end"/>
    </w:r>
  </w:p>
  <w:p w14:paraId="4967ABCB" w14:textId="77777777" w:rsidR="00E87C23" w:rsidRDefault="00E87C23" w:rsidP="00124487">
    <w:pPr>
      <w:pStyle w:val="Rodap"/>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E1224" w14:textId="77777777" w:rsidR="00E87C23" w:rsidRDefault="00E87C23">
    <w:pPr>
      <w:pStyle w:val="Rodap"/>
      <w:tabs>
        <w:tab w:val="left" w:pos="5700"/>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A239B" w14:textId="77777777" w:rsidR="00E87C23" w:rsidRDefault="00E87C2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BEBF" w14:textId="77777777" w:rsidR="00E87C23" w:rsidRDefault="00E87C23">
    <w:pPr>
      <w:pStyle w:val="Rodap"/>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A24C9" w14:textId="77777777" w:rsidR="00E87C23" w:rsidRDefault="00E87C23">
    <w:pPr>
      <w:pStyle w:val="Rodap"/>
      <w:tabs>
        <w:tab w:val="left" w:pos="5700"/>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71C00" w14:textId="77777777" w:rsidR="00E87C23" w:rsidRDefault="00E87C23" w:rsidP="00372E07">
    <w:pPr>
      <w:pStyle w:val="Rodap"/>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0E59F3A3" w14:textId="77777777" w:rsidR="00E87C23" w:rsidRDefault="00E87C23" w:rsidP="00124487">
    <w:pPr>
      <w:ind w:right="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55A40" w14:textId="77777777" w:rsidR="00E87C23" w:rsidRDefault="00E87C23" w:rsidP="00372E07">
    <w:pPr>
      <w:pStyle w:val="Rodap"/>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25111B">
      <w:rPr>
        <w:rStyle w:val="NmerodaPgina"/>
        <w:noProof/>
      </w:rPr>
      <w:t>11</w:t>
    </w:r>
    <w:r>
      <w:rPr>
        <w:rStyle w:val="NmerodaPgina"/>
      </w:rPr>
      <w:fldChar w:fldCharType="end"/>
    </w:r>
  </w:p>
  <w:p w14:paraId="35442F87" w14:textId="77777777" w:rsidR="00E87C23" w:rsidRDefault="00E87C23" w:rsidP="00124487">
    <w:pPr>
      <w:pStyle w:val="Rodap"/>
      <w:ind w:right="360"/>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B2CEE" w14:textId="77777777" w:rsidR="00E87C23" w:rsidRDefault="00E87C23">
    <w:pPr>
      <w:pStyle w:val="Rodap"/>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5C64E4" w14:textId="77777777" w:rsidR="00303C9C" w:rsidRDefault="00303C9C">
      <w:pPr>
        <w:spacing w:line="240" w:lineRule="auto"/>
      </w:pPr>
      <w:r>
        <w:separator/>
      </w:r>
    </w:p>
  </w:footnote>
  <w:footnote w:type="continuationSeparator" w:id="0">
    <w:p w14:paraId="297B4D08" w14:textId="77777777" w:rsidR="00303C9C" w:rsidRDefault="00303C9C">
      <w:pPr>
        <w:spacing w:line="240" w:lineRule="auto"/>
      </w:pPr>
      <w:r>
        <w:continuationSeparator/>
      </w:r>
    </w:p>
  </w:footnote>
  <w:footnote w:id="1">
    <w:p w14:paraId="211CE88E" w14:textId="77777777" w:rsidR="00E87C23" w:rsidRPr="00BC46E4" w:rsidRDefault="00E87C23" w:rsidP="00C325FF">
      <w:pPr>
        <w:pStyle w:val="Textodenotaderodap"/>
      </w:pPr>
      <w:r w:rsidRPr="00D763C0">
        <w:rPr>
          <w:rStyle w:val="Refdenotaderodap"/>
        </w:rPr>
        <w:footnoteRef/>
      </w:r>
      <w:r w:rsidRPr="00BC46E4">
        <w:t xml:space="preserve"> </w:t>
      </w:r>
      <w:r w:rsidRPr="00634917">
        <w:t>As traduções ao longo do texto são de responsabilidade do autor.</w:t>
      </w:r>
    </w:p>
  </w:footnote>
  <w:footnote w:id="2">
    <w:p w14:paraId="7C4728BC" w14:textId="38F32A26" w:rsidR="00E87C23" w:rsidRPr="00966361" w:rsidRDefault="00E87C23">
      <w:pPr>
        <w:pStyle w:val="Textodenotaderodap"/>
        <w:rPr>
          <w:lang w:val="en-US"/>
        </w:rPr>
      </w:pPr>
      <w:r w:rsidRPr="00394579">
        <w:rPr>
          <w:rStyle w:val="Refdenotaderodap"/>
        </w:rPr>
        <w:footnoteRef/>
      </w:r>
      <w:r w:rsidRPr="00394579">
        <w:t xml:space="preserve"> Serviço que disponibiliza serviços e aplicativos para dispositivos com a plataforma </w:t>
      </w:r>
      <w:proofErr w:type="spellStart"/>
      <w:r w:rsidRPr="00394579">
        <w:t>Android</w:t>
      </w:r>
      <w:proofErr w:type="spellEnd"/>
      <w:r w:rsidRPr="00394579">
        <w:t xml:space="preserve"> (Google.</w:t>
      </w:r>
      <w:r>
        <w:rPr>
          <w:lang w:val="en-US"/>
        </w:rPr>
        <w:t xml:space="preserve"> 2015)</w:t>
      </w:r>
    </w:p>
  </w:footnote>
  <w:footnote w:id="3">
    <w:p w14:paraId="52D1CB3E" w14:textId="77777777" w:rsidR="00E87C23" w:rsidRPr="008564A1" w:rsidRDefault="00E87C23" w:rsidP="00612422">
      <w:pPr>
        <w:pStyle w:val="Textodenotaderodap"/>
        <w:rPr>
          <w:lang w:val="en-US"/>
        </w:rPr>
      </w:pPr>
      <w:r>
        <w:rPr>
          <w:rStyle w:val="Refdenotaderodap"/>
        </w:rPr>
        <w:footnoteRef/>
      </w:r>
      <w:r>
        <w:t xml:space="preserve"> </w:t>
      </w:r>
      <w:r>
        <w:rPr>
          <w:lang w:val="en-US"/>
        </w:rPr>
        <w:t xml:space="preserve">São as </w:t>
      </w:r>
      <w:proofErr w:type="spellStart"/>
      <w:r>
        <w:rPr>
          <w:lang w:val="en-US"/>
        </w:rPr>
        <w:t>coordenadas</w:t>
      </w:r>
      <w:proofErr w:type="spellEnd"/>
      <w:r>
        <w:rPr>
          <w:lang w:val="en-US"/>
        </w:rPr>
        <w:t xml:space="preserve"> (Latitude/Longitude) </w:t>
      </w:r>
      <w:proofErr w:type="spellStart"/>
      <w:r>
        <w:rPr>
          <w:lang w:val="en-US"/>
        </w:rPr>
        <w:t>ligadas</w:t>
      </w:r>
      <w:proofErr w:type="spellEnd"/>
      <w:r>
        <w:rPr>
          <w:lang w:val="en-US"/>
        </w:rPr>
        <w:t xml:space="preserve"> </w:t>
      </w:r>
      <w:proofErr w:type="gramStart"/>
      <w:r>
        <w:rPr>
          <w:lang w:val="en-US"/>
        </w:rPr>
        <w:t>a</w:t>
      </w:r>
      <w:proofErr w:type="gramEnd"/>
      <w:r>
        <w:rPr>
          <w:lang w:val="en-US"/>
        </w:rPr>
        <w:t xml:space="preserve"> um </w:t>
      </w:r>
      <w:proofErr w:type="spellStart"/>
      <w:r>
        <w:rPr>
          <w:lang w:val="en-US"/>
        </w:rPr>
        <w:t>determinado</w:t>
      </w:r>
      <w:proofErr w:type="spellEnd"/>
      <w:r>
        <w:rPr>
          <w:lang w:val="en-US"/>
        </w:rPr>
        <w:t xml:space="preserve"> </w:t>
      </w:r>
      <w:proofErr w:type="spellStart"/>
      <w:r>
        <w:rPr>
          <w:lang w:val="en-US"/>
        </w:rPr>
        <w:t>ponto</w:t>
      </w:r>
      <w:proofErr w:type="spellEnd"/>
      <w:r>
        <w:rPr>
          <w:lang w:val="en-US"/>
        </w:rPr>
        <w:t xml:space="preserve"> no </w:t>
      </w:r>
      <w:proofErr w:type="spellStart"/>
      <w:r>
        <w:rPr>
          <w:lang w:val="en-US"/>
        </w:rPr>
        <w:t>globo</w:t>
      </w:r>
      <w:proofErr w:type="spellEnd"/>
      <w:r>
        <w:rPr>
          <w:lang w:val="en-US"/>
        </w:rPr>
        <w:t>.</w:t>
      </w:r>
    </w:p>
  </w:footnote>
  <w:footnote w:id="4">
    <w:p w14:paraId="710B5C17" w14:textId="00392811" w:rsidR="00E87C23" w:rsidRPr="000B2063" w:rsidRDefault="00E87C23">
      <w:pPr>
        <w:pStyle w:val="Textodenotaderodap"/>
        <w:rPr>
          <w:lang w:val="en-US"/>
        </w:rPr>
      </w:pPr>
      <w:r>
        <w:rPr>
          <w:rStyle w:val="Refdenotaderodap"/>
        </w:rPr>
        <w:footnoteRef/>
      </w:r>
      <w:r>
        <w:t xml:space="preserve"> </w:t>
      </w:r>
      <w:proofErr w:type="spellStart"/>
      <w:r>
        <w:rPr>
          <w:lang w:val="en-US"/>
        </w:rPr>
        <w:t>Plataforma</w:t>
      </w:r>
      <w:proofErr w:type="spellEnd"/>
      <w:r>
        <w:rPr>
          <w:lang w:val="en-US"/>
        </w:rPr>
        <w:t xml:space="preserve"> para </w:t>
      </w:r>
      <w:proofErr w:type="spellStart"/>
      <w:r>
        <w:rPr>
          <w:lang w:val="en-US"/>
        </w:rPr>
        <w:t>criar</w:t>
      </w:r>
      <w:proofErr w:type="spellEnd"/>
      <w:r>
        <w:rPr>
          <w:lang w:val="en-US"/>
        </w:rPr>
        <w:t xml:space="preserve"> </w:t>
      </w:r>
      <w:proofErr w:type="spellStart"/>
      <w:r>
        <w:rPr>
          <w:lang w:val="en-US"/>
        </w:rPr>
        <w:t>aplicativos</w:t>
      </w:r>
      <w:proofErr w:type="spellEnd"/>
      <w:r>
        <w:rPr>
          <w:lang w:val="en-US"/>
        </w:rPr>
        <w:t xml:space="preserve"> </w:t>
      </w:r>
      <w:proofErr w:type="spellStart"/>
      <w:r>
        <w:rPr>
          <w:lang w:val="en-US"/>
        </w:rPr>
        <w:t>sem</w:t>
      </w:r>
      <w:proofErr w:type="spellEnd"/>
      <w:r>
        <w:rPr>
          <w:lang w:val="en-US"/>
        </w:rPr>
        <w:t xml:space="preserve"> </w:t>
      </w:r>
      <w:proofErr w:type="spellStart"/>
      <w:r>
        <w:rPr>
          <w:lang w:val="en-US"/>
        </w:rPr>
        <w:t>necessitar</w:t>
      </w:r>
      <w:proofErr w:type="spellEnd"/>
      <w:r>
        <w:rPr>
          <w:lang w:val="en-US"/>
        </w:rPr>
        <w:t xml:space="preserve"> </w:t>
      </w:r>
      <w:proofErr w:type="spellStart"/>
      <w:r>
        <w:rPr>
          <w:lang w:val="en-US"/>
        </w:rPr>
        <w:t>conhecimento</w:t>
      </w:r>
      <w:proofErr w:type="spellEnd"/>
      <w:r>
        <w:rPr>
          <w:lang w:val="en-US"/>
        </w:rPr>
        <w:t xml:space="preserve"> </w:t>
      </w:r>
      <w:proofErr w:type="spellStart"/>
      <w:r>
        <w:rPr>
          <w:lang w:val="en-US"/>
        </w:rPr>
        <w:t>tecnico</w:t>
      </w:r>
      <w:proofErr w:type="spellEnd"/>
      <w:r>
        <w:rPr>
          <w:lang w:val="en-US"/>
        </w:rPr>
        <w:t xml:space="preserve">, Segundo </w:t>
      </w:r>
      <w:proofErr w:type="spellStart"/>
      <w:r>
        <w:rPr>
          <w:lang w:val="en-US"/>
        </w:rPr>
        <w:t>Fabrica</w:t>
      </w:r>
      <w:proofErr w:type="spellEnd"/>
      <w:r>
        <w:rPr>
          <w:lang w:val="en-US"/>
        </w:rPr>
        <w:t xml:space="preserve"> de </w:t>
      </w:r>
      <w:proofErr w:type="spellStart"/>
      <w:r>
        <w:rPr>
          <w:lang w:val="en-US"/>
        </w:rPr>
        <w:t>Aplicativos</w:t>
      </w:r>
      <w:proofErr w:type="spellEnd"/>
      <w:r>
        <w:rPr>
          <w:lang w:val="en-US"/>
        </w:rPr>
        <w:t xml:space="preserve"> (2016)</w:t>
      </w:r>
    </w:p>
  </w:footnote>
  <w:footnote w:id="5">
    <w:p w14:paraId="229BF4AC" w14:textId="2BDF8F38" w:rsidR="00E87C23" w:rsidRPr="00F315D1" w:rsidRDefault="00E87C23">
      <w:pPr>
        <w:pStyle w:val="Textodenotaderodap"/>
        <w:rPr>
          <w:lang w:val="en-US"/>
        </w:rPr>
      </w:pPr>
      <w:r>
        <w:rPr>
          <w:rStyle w:val="Refdenotaderodap"/>
        </w:rPr>
        <w:footnoteRef/>
      </w:r>
      <w:r>
        <w:t xml:space="preserve"> Maior </w:t>
      </w:r>
      <w:proofErr w:type="spellStart"/>
      <w:r>
        <w:rPr>
          <w:lang w:val="en-US"/>
        </w:rPr>
        <w:t>Servidor</w:t>
      </w:r>
      <w:proofErr w:type="spellEnd"/>
      <w:r>
        <w:rPr>
          <w:lang w:val="en-US"/>
        </w:rPr>
        <w:t xml:space="preserve"> Web livre </w:t>
      </w:r>
      <w:proofErr w:type="spellStart"/>
      <w:r>
        <w:rPr>
          <w:lang w:val="en-US"/>
        </w:rPr>
        <w:t>disponibilizado</w:t>
      </w:r>
      <w:proofErr w:type="spellEnd"/>
      <w:r>
        <w:rPr>
          <w:lang w:val="en-US"/>
        </w:rPr>
        <w:t xml:space="preserve">, </w:t>
      </w:r>
      <w:proofErr w:type="spellStart"/>
      <w:r>
        <w:rPr>
          <w:lang w:val="en-US"/>
        </w:rPr>
        <w:t>segundo</w:t>
      </w:r>
      <w:proofErr w:type="spellEnd"/>
      <w:r>
        <w:rPr>
          <w:lang w:val="en-US"/>
        </w:rPr>
        <w:t xml:space="preserve"> Apache (2016).</w:t>
      </w:r>
    </w:p>
  </w:footnote>
  <w:footnote w:id="6">
    <w:p w14:paraId="6D125724" w14:textId="77777777" w:rsidR="00E87C23" w:rsidRDefault="00E87C23">
      <w:pPr>
        <w:pStyle w:val="Textodenotaderodap"/>
      </w:pPr>
      <w:r>
        <w:rPr>
          <w:rStyle w:val="Refdenotaderodap"/>
        </w:rPr>
        <w:footnoteRef/>
      </w:r>
      <w:r>
        <w:t xml:space="preserve"> </w:t>
      </w:r>
      <w:proofErr w:type="spellStart"/>
      <w:proofErr w:type="gramStart"/>
      <w:r>
        <w:rPr>
          <w:rFonts w:cs="Arial"/>
          <w:color w:val="333333"/>
          <w:sz w:val="18"/>
          <w:szCs w:val="18"/>
          <w:shd w:val="clear" w:color="auto" w:fill="FFFFFF"/>
        </w:rPr>
        <w:t>brModelo</w:t>
      </w:r>
      <w:proofErr w:type="spellEnd"/>
      <w:proofErr w:type="gramEnd"/>
      <w:r>
        <w:rPr>
          <w:rFonts w:cs="Arial"/>
          <w:color w:val="333333"/>
          <w:sz w:val="18"/>
          <w:szCs w:val="18"/>
          <w:shd w:val="clear" w:color="auto" w:fill="FFFFFF"/>
        </w:rPr>
        <w:t>: Ferramenta freeware voltada para ensino de modelagem em banco de dados relacional. (CANDIDO, Carlos H, 2015, p.1)</w:t>
      </w:r>
    </w:p>
  </w:footnote>
  <w:footnote w:id="7">
    <w:p w14:paraId="00FDAF5C" w14:textId="48AC7127" w:rsidR="00E87C23" w:rsidRPr="00E81BA7" w:rsidRDefault="00E87C23">
      <w:pPr>
        <w:pStyle w:val="Textodenotaderodap"/>
        <w:rPr>
          <w:lang w:val="en-US"/>
        </w:rPr>
      </w:pPr>
      <w:r>
        <w:rPr>
          <w:rStyle w:val="Refdenotaderodap"/>
        </w:rPr>
        <w:footnoteRef/>
      </w:r>
      <w:r>
        <w:t xml:space="preserve"> </w:t>
      </w:r>
      <w:proofErr w:type="spellStart"/>
      <w:r>
        <w:rPr>
          <w:lang w:val="en-US"/>
        </w:rPr>
        <w:t>Linguagem</w:t>
      </w:r>
      <w:proofErr w:type="spellEnd"/>
      <w:r>
        <w:rPr>
          <w:lang w:val="en-US"/>
        </w:rPr>
        <w:t xml:space="preserve"> </w:t>
      </w:r>
      <w:proofErr w:type="spellStart"/>
      <w:r>
        <w:rPr>
          <w:lang w:val="en-US"/>
        </w:rPr>
        <w:t>utilizada</w:t>
      </w:r>
      <w:proofErr w:type="spellEnd"/>
      <w:r>
        <w:rPr>
          <w:lang w:val="en-US"/>
        </w:rPr>
        <w:t xml:space="preserve"> para o </w:t>
      </w:r>
      <w:proofErr w:type="spellStart"/>
      <w:r>
        <w:rPr>
          <w:lang w:val="en-US"/>
        </w:rPr>
        <w:t>desenvolvimento</w:t>
      </w:r>
      <w:proofErr w:type="spellEnd"/>
      <w:r>
        <w:rPr>
          <w:lang w:val="en-US"/>
        </w:rPr>
        <w:t xml:space="preserve"> do banco de dados MySQL.</w:t>
      </w:r>
    </w:p>
  </w:footnote>
  <w:footnote w:id="8">
    <w:p w14:paraId="4F59B94B" w14:textId="6250E9A8" w:rsidR="00E87C23" w:rsidRPr="00531390" w:rsidRDefault="00E87C23">
      <w:pPr>
        <w:pStyle w:val="Textodenotaderodap"/>
        <w:rPr>
          <w:lang w:val="en-US"/>
        </w:rPr>
      </w:pPr>
      <w:r>
        <w:rPr>
          <w:rStyle w:val="Refdenotaderodap"/>
        </w:rPr>
        <w:footnoteRef/>
      </w:r>
      <w:r>
        <w:t xml:space="preserve"> </w:t>
      </w:r>
      <w:r>
        <w:rPr>
          <w:lang w:val="en-US"/>
        </w:rPr>
        <w:t xml:space="preserve">CRUD: </w:t>
      </w:r>
      <w:proofErr w:type="spellStart"/>
      <w:r>
        <w:rPr>
          <w:lang w:val="en-US"/>
        </w:rPr>
        <w:t>Criar</w:t>
      </w:r>
      <w:proofErr w:type="spellEnd"/>
      <w:r>
        <w:rPr>
          <w:lang w:val="en-US"/>
        </w:rPr>
        <w:t xml:space="preserve">, </w:t>
      </w:r>
      <w:proofErr w:type="spellStart"/>
      <w:r>
        <w:rPr>
          <w:lang w:val="en-US"/>
        </w:rPr>
        <w:t>Ler</w:t>
      </w:r>
      <w:proofErr w:type="spellEnd"/>
      <w:r>
        <w:rPr>
          <w:lang w:val="en-US"/>
        </w:rPr>
        <w:t xml:space="preserve">, </w:t>
      </w:r>
      <w:proofErr w:type="spellStart"/>
      <w:r>
        <w:rPr>
          <w:lang w:val="en-US"/>
        </w:rPr>
        <w:t>Atualizar</w:t>
      </w:r>
      <w:proofErr w:type="spellEnd"/>
      <w:r>
        <w:rPr>
          <w:lang w:val="en-US"/>
        </w:rPr>
        <w:t xml:space="preserve"> e Remover, </w:t>
      </w:r>
      <w:proofErr w:type="spellStart"/>
      <w:r>
        <w:rPr>
          <w:lang w:val="en-US"/>
        </w:rPr>
        <w:t>que</w:t>
      </w:r>
      <w:proofErr w:type="spellEnd"/>
      <w:r>
        <w:rPr>
          <w:lang w:val="en-US"/>
        </w:rPr>
        <w:t xml:space="preserve"> </w:t>
      </w:r>
      <w:proofErr w:type="spellStart"/>
      <w:r>
        <w:rPr>
          <w:lang w:val="en-US"/>
        </w:rPr>
        <w:t>são</w:t>
      </w:r>
      <w:proofErr w:type="spellEnd"/>
      <w:r>
        <w:rPr>
          <w:lang w:val="en-US"/>
        </w:rPr>
        <w:t xml:space="preserve"> as </w:t>
      </w:r>
      <w:proofErr w:type="spellStart"/>
      <w:r>
        <w:rPr>
          <w:lang w:val="en-US"/>
        </w:rPr>
        <w:t>funções</w:t>
      </w:r>
      <w:proofErr w:type="spellEnd"/>
      <w:r>
        <w:rPr>
          <w:lang w:val="en-US"/>
        </w:rPr>
        <w:t xml:space="preserve"> </w:t>
      </w:r>
      <w:proofErr w:type="spellStart"/>
      <w:r>
        <w:rPr>
          <w:lang w:val="en-US"/>
        </w:rPr>
        <w:t>essenciais</w:t>
      </w:r>
      <w:proofErr w:type="spellEnd"/>
      <w:r>
        <w:rPr>
          <w:lang w:val="en-US"/>
        </w:rPr>
        <w:t xml:space="preserve"> para a </w:t>
      </w:r>
      <w:proofErr w:type="spellStart"/>
      <w:r>
        <w:rPr>
          <w:lang w:val="en-US"/>
        </w:rPr>
        <w:t>manipulação</w:t>
      </w:r>
      <w:proofErr w:type="spellEnd"/>
      <w:r>
        <w:rPr>
          <w:lang w:val="en-US"/>
        </w:rPr>
        <w:t xml:space="preserve"> de um </w:t>
      </w:r>
      <w:proofErr w:type="spellStart"/>
      <w:r>
        <w:rPr>
          <w:lang w:val="en-US"/>
        </w:rPr>
        <w:t>código</w:t>
      </w:r>
      <w:proofErr w:type="spellEnd"/>
      <w:r>
        <w:rPr>
          <w:lang w:val="en-US"/>
        </w:rPr>
        <w:t>.</w:t>
      </w:r>
    </w:p>
  </w:footnote>
  <w:footnote w:id="9">
    <w:p w14:paraId="58C41B6E" w14:textId="09F2EBBC" w:rsidR="00E87C23" w:rsidRPr="0045401D" w:rsidRDefault="00E87C23">
      <w:pPr>
        <w:pStyle w:val="Textodenotaderodap"/>
        <w:rPr>
          <w:lang w:val="en-US"/>
        </w:rPr>
      </w:pPr>
      <w:r>
        <w:rPr>
          <w:rStyle w:val="Refdenotaderodap"/>
        </w:rPr>
        <w:footnoteRef/>
      </w:r>
      <w:r>
        <w:t xml:space="preserve"> </w:t>
      </w:r>
      <w:proofErr w:type="spellStart"/>
      <w:r>
        <w:rPr>
          <w:lang w:val="en-US"/>
        </w:rPr>
        <w:t>Tentativa</w:t>
      </w:r>
      <w:proofErr w:type="spellEnd"/>
      <w:r>
        <w:rPr>
          <w:lang w:val="en-US"/>
        </w:rPr>
        <w:t xml:space="preserve"> de </w:t>
      </w:r>
      <w:proofErr w:type="spellStart"/>
      <w:r>
        <w:rPr>
          <w:lang w:val="en-US"/>
        </w:rPr>
        <w:t>injetar</w:t>
      </w:r>
      <w:proofErr w:type="spellEnd"/>
      <w:r>
        <w:rPr>
          <w:lang w:val="en-US"/>
        </w:rPr>
        <w:t xml:space="preserve"> </w:t>
      </w:r>
      <w:proofErr w:type="spellStart"/>
      <w:r>
        <w:rPr>
          <w:lang w:val="en-US"/>
        </w:rPr>
        <w:t>comandos</w:t>
      </w:r>
      <w:proofErr w:type="spellEnd"/>
      <w:r>
        <w:rPr>
          <w:lang w:val="en-US"/>
        </w:rPr>
        <w:t xml:space="preserve"> SQL </w:t>
      </w:r>
      <w:proofErr w:type="spellStart"/>
      <w:r>
        <w:rPr>
          <w:lang w:val="en-US"/>
        </w:rPr>
        <w:t>indesejaveis</w:t>
      </w:r>
      <w:proofErr w:type="spellEnd"/>
      <w:r>
        <w:rPr>
          <w:lang w:val="en-US"/>
        </w:rPr>
        <w:t xml:space="preserve"> no banco de dados </w:t>
      </w:r>
      <w:proofErr w:type="spellStart"/>
      <w:r>
        <w:rPr>
          <w:lang w:val="en-US"/>
        </w:rPr>
        <w:t>muito</w:t>
      </w:r>
      <w:proofErr w:type="spellEnd"/>
      <w:r>
        <w:rPr>
          <w:lang w:val="en-US"/>
        </w:rPr>
        <w:t xml:space="preserve"> </w:t>
      </w:r>
      <w:proofErr w:type="spellStart"/>
      <w:r>
        <w:rPr>
          <w:lang w:val="en-US"/>
        </w:rPr>
        <w:t>usada</w:t>
      </w:r>
      <w:proofErr w:type="spellEnd"/>
      <w:r>
        <w:rPr>
          <w:lang w:val="en-US"/>
        </w:rPr>
        <w:t xml:space="preserve"> </w:t>
      </w:r>
      <w:proofErr w:type="spellStart"/>
      <w:r>
        <w:rPr>
          <w:lang w:val="en-US"/>
        </w:rPr>
        <w:t>por</w:t>
      </w:r>
      <w:proofErr w:type="spellEnd"/>
      <w:r>
        <w:rPr>
          <w:lang w:val="en-US"/>
        </w:rPr>
        <w:t xml:space="preserve"> hackers.</w:t>
      </w:r>
    </w:p>
  </w:footnote>
  <w:footnote w:id="10">
    <w:p w14:paraId="79DE7973" w14:textId="417D9378" w:rsidR="00E87C23" w:rsidRPr="00E67669" w:rsidRDefault="00E87C23">
      <w:pPr>
        <w:pStyle w:val="Textodenotaderodap"/>
        <w:rPr>
          <w:lang w:val="en-US"/>
        </w:rPr>
      </w:pPr>
      <w:r>
        <w:rPr>
          <w:rStyle w:val="Refdenotaderodap"/>
        </w:rPr>
        <w:footnoteRef/>
      </w:r>
      <w:r>
        <w:t xml:space="preserve"> </w:t>
      </w:r>
      <w:r w:rsidRPr="00E67669">
        <w:t xml:space="preserve">JSON </w:t>
      </w:r>
      <w:r>
        <w:t>é um objeto para troca de dados entre sistemas diferentes, leve e de fácil compreensão segundo JSON (2016)</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975DF" w14:textId="77777777" w:rsidR="00E87C23" w:rsidRDefault="00E87C23">
    <w:pPr>
      <w:pStyle w:val="Cabealho"/>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4D658" w14:textId="77777777" w:rsidR="00E87C23" w:rsidRDefault="00E87C2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05C7C0" w14:textId="77777777" w:rsidR="00E87C23" w:rsidRDefault="00E87C23">
    <w:pPr>
      <w:pStyle w:val="Cabealho"/>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2E4DB" w14:textId="77777777" w:rsidR="00E87C23" w:rsidRDefault="00E87C23">
    <w:pPr>
      <w:pStyle w:val="HeaderLeft"/>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CCB5C" w14:textId="77777777" w:rsidR="00E87C23" w:rsidRDefault="00E87C23"/>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BE0B1" w14:textId="77777777" w:rsidR="00E87C23" w:rsidRDefault="00E87C23">
    <w:pPr>
      <w:pStyle w:val="Cabealho"/>
      <w:jc w:val="righ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09EA8" w14:textId="77777777" w:rsidR="00E87C23" w:rsidRDefault="00E87C23">
    <w:pPr>
      <w:pStyle w:val="Cabealho"/>
      <w:jc w:val="right"/>
    </w:pPr>
    <w:r>
      <w:rPr>
        <w:rStyle w:val="NmerodaPgina"/>
      </w:rPr>
      <w:fldChar w:fldCharType="begin"/>
    </w:r>
    <w:r>
      <w:rPr>
        <w:rStyle w:val="NmerodaPgina"/>
      </w:rPr>
      <w:instrText xml:space="preserve"> PAGE </w:instrText>
    </w:r>
    <w:r>
      <w:rPr>
        <w:rStyle w:val="NmerodaPgina"/>
      </w:rPr>
      <w:fldChar w:fldCharType="separate"/>
    </w:r>
    <w:r w:rsidR="0025111B">
      <w:rPr>
        <w:rStyle w:val="NmerodaPgina"/>
        <w:noProof/>
      </w:rPr>
      <w:t>10</w:t>
    </w:r>
    <w:r>
      <w:rPr>
        <w:rStyle w:val="NmerodaPgina"/>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1"/>
    <w:lvl w:ilvl="0">
      <w:start w:val="1"/>
      <w:numFmt w:val="lowerLetter"/>
      <w:lvlText w:val="%1)"/>
      <w:lvlJc w:val="left"/>
      <w:pPr>
        <w:tabs>
          <w:tab w:val="num" w:pos="785"/>
        </w:tabs>
        <w:ind w:left="785" w:hanging="360"/>
      </w:pPr>
    </w:lvl>
  </w:abstractNum>
  <w:abstractNum w:abstractNumId="2">
    <w:nsid w:val="00000003"/>
    <w:multiLevelType w:val="multilevel"/>
    <w:tmpl w:val="00000003"/>
    <w:name w:val="WW8Num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00000004"/>
    <w:multiLevelType w:val="singleLevel"/>
    <w:tmpl w:val="00000004"/>
    <w:name w:val="WW8Num3"/>
    <w:lvl w:ilvl="0">
      <w:start w:val="1"/>
      <w:numFmt w:val="bullet"/>
      <w:lvlText w:val=""/>
      <w:lvlJc w:val="left"/>
      <w:pPr>
        <w:tabs>
          <w:tab w:val="num" w:pos="0"/>
        </w:tabs>
        <w:ind w:left="720" w:hanging="360"/>
      </w:pPr>
      <w:rPr>
        <w:rFonts w:ascii="Symbol" w:hAnsi="Symbol" w:cs="Symbol"/>
      </w:rPr>
    </w:lvl>
  </w:abstractNum>
  <w:abstractNum w:abstractNumId="4">
    <w:nsid w:val="00000005"/>
    <w:multiLevelType w:val="singleLevel"/>
    <w:tmpl w:val="00000005"/>
    <w:name w:val="WW8Num4"/>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multilevel"/>
    <w:tmpl w:val="A8EAA5AA"/>
    <w:lvl w:ilvl="0">
      <w:start w:val="1"/>
      <w:numFmt w:val="decimal"/>
      <w:pStyle w:val="Ttulo1"/>
      <w:lvlText w:val="%1"/>
      <w:lvlJc w:val="left"/>
      <w:pPr>
        <w:tabs>
          <w:tab w:val="num" w:pos="432"/>
        </w:tabs>
        <w:ind w:left="432" w:hanging="432"/>
      </w:pPr>
      <w:rPr>
        <w:color w:val="000000"/>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6">
    <w:nsid w:val="05997DD1"/>
    <w:multiLevelType w:val="hybridMultilevel"/>
    <w:tmpl w:val="3DE87E4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start w:val="1"/>
      <w:numFmt w:val="bullet"/>
      <w:lvlText w:val=""/>
      <w:lvlJc w:val="left"/>
      <w:pPr>
        <w:ind w:left="3588" w:hanging="360"/>
      </w:pPr>
      <w:rPr>
        <w:rFonts w:ascii="Symbol" w:hAnsi="Symbol" w:hint="default"/>
      </w:rPr>
    </w:lvl>
    <w:lvl w:ilvl="4" w:tplc="04160003">
      <w:start w:val="1"/>
      <w:numFmt w:val="bullet"/>
      <w:lvlText w:val="o"/>
      <w:lvlJc w:val="left"/>
      <w:pPr>
        <w:ind w:left="4308" w:hanging="360"/>
      </w:pPr>
      <w:rPr>
        <w:rFonts w:ascii="Courier New" w:hAnsi="Courier New" w:cs="Courier New" w:hint="default"/>
      </w:rPr>
    </w:lvl>
    <w:lvl w:ilvl="5" w:tplc="04160005">
      <w:start w:val="1"/>
      <w:numFmt w:val="bullet"/>
      <w:lvlText w:val=""/>
      <w:lvlJc w:val="left"/>
      <w:pPr>
        <w:ind w:left="5028" w:hanging="360"/>
      </w:pPr>
      <w:rPr>
        <w:rFonts w:ascii="Wingdings" w:hAnsi="Wingdings" w:hint="default"/>
      </w:rPr>
    </w:lvl>
    <w:lvl w:ilvl="6" w:tplc="04160001">
      <w:start w:val="1"/>
      <w:numFmt w:val="bullet"/>
      <w:lvlText w:val=""/>
      <w:lvlJc w:val="left"/>
      <w:pPr>
        <w:ind w:left="5748" w:hanging="360"/>
      </w:pPr>
      <w:rPr>
        <w:rFonts w:ascii="Symbol" w:hAnsi="Symbol" w:hint="default"/>
      </w:rPr>
    </w:lvl>
    <w:lvl w:ilvl="7" w:tplc="04160003">
      <w:start w:val="1"/>
      <w:numFmt w:val="bullet"/>
      <w:lvlText w:val="o"/>
      <w:lvlJc w:val="left"/>
      <w:pPr>
        <w:ind w:left="6468" w:hanging="360"/>
      </w:pPr>
      <w:rPr>
        <w:rFonts w:ascii="Courier New" w:hAnsi="Courier New" w:cs="Courier New" w:hint="default"/>
      </w:rPr>
    </w:lvl>
    <w:lvl w:ilvl="8" w:tplc="04160005">
      <w:start w:val="1"/>
      <w:numFmt w:val="bullet"/>
      <w:lvlText w:val=""/>
      <w:lvlJc w:val="left"/>
      <w:pPr>
        <w:ind w:left="7188" w:hanging="360"/>
      </w:pPr>
      <w:rPr>
        <w:rFonts w:ascii="Wingdings" w:hAnsi="Wingdings" w:hint="default"/>
      </w:rPr>
    </w:lvl>
  </w:abstractNum>
  <w:abstractNum w:abstractNumId="7">
    <w:nsid w:val="5C5565AC"/>
    <w:multiLevelType w:val="multilevel"/>
    <w:tmpl w:val="FDC047D2"/>
    <w:lvl w:ilvl="0">
      <w:start w:val="1"/>
      <w:numFmt w:val="decimal"/>
      <w:lvlText w:val="%1"/>
      <w:lvlJc w:val="left"/>
      <w:pPr>
        <w:tabs>
          <w:tab w:val="num" w:pos="432"/>
        </w:tabs>
        <w:ind w:left="432" w:hanging="432"/>
      </w:pPr>
      <w:rPr>
        <w:color w:val="000000"/>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5D346ECE"/>
    <w:multiLevelType w:val="hybridMultilevel"/>
    <w:tmpl w:val="4B3211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6B0543"/>
    <w:rsid w:val="00001FF3"/>
    <w:rsid w:val="000264B3"/>
    <w:rsid w:val="000326A4"/>
    <w:rsid w:val="000733CD"/>
    <w:rsid w:val="00096205"/>
    <w:rsid w:val="000B2063"/>
    <w:rsid w:val="000E0433"/>
    <w:rsid w:val="000E198D"/>
    <w:rsid w:val="000E5AF9"/>
    <w:rsid w:val="00124487"/>
    <w:rsid w:val="00144F0A"/>
    <w:rsid w:val="00163113"/>
    <w:rsid w:val="00187780"/>
    <w:rsid w:val="00187994"/>
    <w:rsid w:val="001A021E"/>
    <w:rsid w:val="001A2FAC"/>
    <w:rsid w:val="001A3388"/>
    <w:rsid w:val="001C35D8"/>
    <w:rsid w:val="001D032A"/>
    <w:rsid w:val="001D4C96"/>
    <w:rsid w:val="00204C18"/>
    <w:rsid w:val="00210C45"/>
    <w:rsid w:val="002141C1"/>
    <w:rsid w:val="00220D26"/>
    <w:rsid w:val="00223A0E"/>
    <w:rsid w:val="0025111B"/>
    <w:rsid w:val="00261980"/>
    <w:rsid w:val="00287C8A"/>
    <w:rsid w:val="002C0B9E"/>
    <w:rsid w:val="002E4247"/>
    <w:rsid w:val="002F5828"/>
    <w:rsid w:val="002F6AFB"/>
    <w:rsid w:val="00303C9C"/>
    <w:rsid w:val="00327E3C"/>
    <w:rsid w:val="00362A58"/>
    <w:rsid w:val="00372E07"/>
    <w:rsid w:val="00377BF6"/>
    <w:rsid w:val="003915CE"/>
    <w:rsid w:val="00394579"/>
    <w:rsid w:val="003A19CE"/>
    <w:rsid w:val="003C63FE"/>
    <w:rsid w:val="004300C6"/>
    <w:rsid w:val="0045401D"/>
    <w:rsid w:val="00456DD1"/>
    <w:rsid w:val="0046729D"/>
    <w:rsid w:val="00485366"/>
    <w:rsid w:val="004A2971"/>
    <w:rsid w:val="00503209"/>
    <w:rsid w:val="00531390"/>
    <w:rsid w:val="0053416C"/>
    <w:rsid w:val="0055475D"/>
    <w:rsid w:val="0055543D"/>
    <w:rsid w:val="00581005"/>
    <w:rsid w:val="00583B09"/>
    <w:rsid w:val="00590573"/>
    <w:rsid w:val="00594CB5"/>
    <w:rsid w:val="005A16F5"/>
    <w:rsid w:val="005B0280"/>
    <w:rsid w:val="005B51F7"/>
    <w:rsid w:val="005D0070"/>
    <w:rsid w:val="005D7273"/>
    <w:rsid w:val="005E09E5"/>
    <w:rsid w:val="005E730F"/>
    <w:rsid w:val="005F728F"/>
    <w:rsid w:val="00611F40"/>
    <w:rsid w:val="00612422"/>
    <w:rsid w:val="006204DF"/>
    <w:rsid w:val="00623CEF"/>
    <w:rsid w:val="00627590"/>
    <w:rsid w:val="00637203"/>
    <w:rsid w:val="00641614"/>
    <w:rsid w:val="00683C3B"/>
    <w:rsid w:val="006B0543"/>
    <w:rsid w:val="006D04F8"/>
    <w:rsid w:val="006D4DA1"/>
    <w:rsid w:val="006E6484"/>
    <w:rsid w:val="007045BF"/>
    <w:rsid w:val="0071735C"/>
    <w:rsid w:val="00720455"/>
    <w:rsid w:val="0072183E"/>
    <w:rsid w:val="00733BC2"/>
    <w:rsid w:val="007534CC"/>
    <w:rsid w:val="00766570"/>
    <w:rsid w:val="00772D41"/>
    <w:rsid w:val="00775A4B"/>
    <w:rsid w:val="007C30A3"/>
    <w:rsid w:val="007E4058"/>
    <w:rsid w:val="00800375"/>
    <w:rsid w:val="0081067D"/>
    <w:rsid w:val="00810FB0"/>
    <w:rsid w:val="0082225A"/>
    <w:rsid w:val="00823A7C"/>
    <w:rsid w:val="00852F47"/>
    <w:rsid w:val="008631F6"/>
    <w:rsid w:val="008B40CD"/>
    <w:rsid w:val="008D335B"/>
    <w:rsid w:val="008F24A9"/>
    <w:rsid w:val="00923260"/>
    <w:rsid w:val="00950AE5"/>
    <w:rsid w:val="00966361"/>
    <w:rsid w:val="009728E0"/>
    <w:rsid w:val="00976928"/>
    <w:rsid w:val="009C7ED0"/>
    <w:rsid w:val="009E07AF"/>
    <w:rsid w:val="009F08C1"/>
    <w:rsid w:val="009F0DE7"/>
    <w:rsid w:val="009F286E"/>
    <w:rsid w:val="00A420E9"/>
    <w:rsid w:val="00A90F43"/>
    <w:rsid w:val="00AF0AFE"/>
    <w:rsid w:val="00B34B1C"/>
    <w:rsid w:val="00B35B78"/>
    <w:rsid w:val="00B37727"/>
    <w:rsid w:val="00B643CA"/>
    <w:rsid w:val="00B7797C"/>
    <w:rsid w:val="00B90D76"/>
    <w:rsid w:val="00BD270F"/>
    <w:rsid w:val="00BF1913"/>
    <w:rsid w:val="00BF75EA"/>
    <w:rsid w:val="00C325FF"/>
    <w:rsid w:val="00C418B6"/>
    <w:rsid w:val="00C441BA"/>
    <w:rsid w:val="00C45A7C"/>
    <w:rsid w:val="00C55FBF"/>
    <w:rsid w:val="00C60A53"/>
    <w:rsid w:val="00C60BB8"/>
    <w:rsid w:val="00C60D0B"/>
    <w:rsid w:val="00C63B49"/>
    <w:rsid w:val="00C70297"/>
    <w:rsid w:val="00C865B2"/>
    <w:rsid w:val="00C86A51"/>
    <w:rsid w:val="00C86E9B"/>
    <w:rsid w:val="00CB40D1"/>
    <w:rsid w:val="00D056E9"/>
    <w:rsid w:val="00D24890"/>
    <w:rsid w:val="00D312DA"/>
    <w:rsid w:val="00D31B3B"/>
    <w:rsid w:val="00D40CC7"/>
    <w:rsid w:val="00D4411A"/>
    <w:rsid w:val="00D53EB2"/>
    <w:rsid w:val="00D72D86"/>
    <w:rsid w:val="00D91749"/>
    <w:rsid w:val="00D93B4E"/>
    <w:rsid w:val="00DA4DDA"/>
    <w:rsid w:val="00DB5846"/>
    <w:rsid w:val="00DC016E"/>
    <w:rsid w:val="00DF09CE"/>
    <w:rsid w:val="00DF7B9B"/>
    <w:rsid w:val="00E27C0D"/>
    <w:rsid w:val="00E458CE"/>
    <w:rsid w:val="00E46DE4"/>
    <w:rsid w:val="00E6550A"/>
    <w:rsid w:val="00E67669"/>
    <w:rsid w:val="00E81BA7"/>
    <w:rsid w:val="00E87C23"/>
    <w:rsid w:val="00EA2C09"/>
    <w:rsid w:val="00EA4A0B"/>
    <w:rsid w:val="00EB5530"/>
    <w:rsid w:val="00EC7F96"/>
    <w:rsid w:val="00EE0B62"/>
    <w:rsid w:val="00EE52A6"/>
    <w:rsid w:val="00F04845"/>
    <w:rsid w:val="00F315D1"/>
    <w:rsid w:val="00F33890"/>
    <w:rsid w:val="00F36DE7"/>
    <w:rsid w:val="00F5007D"/>
    <w:rsid w:val="00F567D1"/>
    <w:rsid w:val="00F617EE"/>
    <w:rsid w:val="00F67A8B"/>
    <w:rsid w:val="00F67AC1"/>
    <w:rsid w:val="00F72CB4"/>
    <w:rsid w:val="00F855F2"/>
    <w:rsid w:val="00FA272D"/>
    <w:rsid w:val="00FC015E"/>
    <w:rsid w:val="00FC62C8"/>
    <w:rsid w:val="00FD0B15"/>
    <w:rsid w:val="00FD69A3"/>
    <w:rsid w:val="00FE49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7A0B50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0B62"/>
    <w:pPr>
      <w:suppressAutoHyphens/>
      <w:spacing w:line="360" w:lineRule="auto"/>
      <w:jc w:val="both"/>
    </w:pPr>
    <w:rPr>
      <w:rFonts w:ascii="Arial" w:hAnsi="Arial"/>
      <w:sz w:val="24"/>
    </w:rPr>
  </w:style>
  <w:style w:type="paragraph" w:styleId="Ttulo1">
    <w:name w:val="heading 1"/>
    <w:basedOn w:val="Normal"/>
    <w:next w:val="Normal"/>
    <w:qFormat/>
    <w:rsid w:val="00001FF3"/>
    <w:pPr>
      <w:keepNext/>
      <w:numPr>
        <w:numId w:val="6"/>
      </w:numPr>
      <w:spacing w:before="240" w:after="240"/>
      <w:outlineLvl w:val="0"/>
    </w:pPr>
    <w:rPr>
      <w:b/>
    </w:rPr>
  </w:style>
  <w:style w:type="paragraph" w:styleId="Ttulo2">
    <w:name w:val="heading 2"/>
    <w:basedOn w:val="Normal"/>
    <w:next w:val="Normal"/>
    <w:qFormat/>
    <w:rsid w:val="00001FF3"/>
    <w:pPr>
      <w:keepNext/>
      <w:numPr>
        <w:ilvl w:val="1"/>
        <w:numId w:val="6"/>
      </w:numPr>
      <w:spacing w:before="240" w:after="240"/>
      <w:ind w:left="1152"/>
      <w:outlineLvl w:val="1"/>
    </w:pPr>
  </w:style>
  <w:style w:type="paragraph" w:styleId="Ttulo3">
    <w:name w:val="heading 3"/>
    <w:basedOn w:val="Normal"/>
    <w:next w:val="Normal"/>
    <w:qFormat/>
    <w:rsid w:val="00F67A8B"/>
    <w:pPr>
      <w:keepNext/>
      <w:numPr>
        <w:ilvl w:val="2"/>
        <w:numId w:val="6"/>
      </w:numPr>
      <w:spacing w:before="240" w:after="60"/>
      <w:outlineLvl w:val="2"/>
    </w:pPr>
  </w:style>
  <w:style w:type="paragraph" w:styleId="Ttulo4">
    <w:name w:val="heading 4"/>
    <w:basedOn w:val="Normal"/>
    <w:next w:val="Normal"/>
    <w:qFormat/>
    <w:rsid w:val="00F67A8B"/>
    <w:pPr>
      <w:keepNext/>
      <w:numPr>
        <w:ilvl w:val="3"/>
        <w:numId w:val="6"/>
      </w:numPr>
      <w:spacing w:before="240" w:after="60"/>
      <w:outlineLvl w:val="3"/>
    </w:pPr>
  </w:style>
  <w:style w:type="paragraph" w:styleId="Ttulo5">
    <w:name w:val="heading 5"/>
    <w:basedOn w:val="Normal"/>
    <w:next w:val="Normal"/>
    <w:qFormat/>
    <w:rsid w:val="00F67A8B"/>
    <w:pPr>
      <w:numPr>
        <w:ilvl w:val="4"/>
        <w:numId w:val="6"/>
      </w:numPr>
      <w:spacing w:before="240" w:after="60"/>
      <w:outlineLvl w:val="4"/>
    </w:pPr>
  </w:style>
  <w:style w:type="paragraph" w:styleId="Ttulo6">
    <w:name w:val="heading 6"/>
    <w:basedOn w:val="Normal"/>
    <w:next w:val="Normal"/>
    <w:qFormat/>
    <w:rsid w:val="00F67A8B"/>
    <w:pPr>
      <w:numPr>
        <w:ilvl w:val="5"/>
        <w:numId w:val="6"/>
      </w:numPr>
      <w:spacing w:before="240" w:after="60"/>
      <w:outlineLvl w:val="5"/>
    </w:pPr>
  </w:style>
  <w:style w:type="paragraph" w:styleId="Ttulo7">
    <w:name w:val="heading 7"/>
    <w:basedOn w:val="Normal"/>
    <w:next w:val="Normal"/>
    <w:qFormat/>
    <w:rsid w:val="00F67A8B"/>
    <w:pPr>
      <w:numPr>
        <w:ilvl w:val="6"/>
        <w:numId w:val="6"/>
      </w:numPr>
      <w:spacing w:before="240" w:after="60"/>
      <w:outlineLvl w:val="6"/>
    </w:pPr>
  </w:style>
  <w:style w:type="paragraph" w:styleId="Ttulo8">
    <w:name w:val="heading 8"/>
    <w:basedOn w:val="Normal"/>
    <w:next w:val="Normal"/>
    <w:qFormat/>
    <w:rsid w:val="00F67A8B"/>
    <w:pPr>
      <w:numPr>
        <w:ilvl w:val="7"/>
        <w:numId w:val="6"/>
      </w:numPr>
      <w:spacing w:before="240" w:after="60"/>
      <w:outlineLvl w:val="7"/>
    </w:pPr>
    <w:rPr>
      <w:i/>
      <w:iCs/>
    </w:rPr>
  </w:style>
  <w:style w:type="paragraph" w:styleId="Ttulo9">
    <w:name w:val="heading 9"/>
    <w:basedOn w:val="Normal"/>
    <w:next w:val="Normal"/>
    <w:qFormat/>
    <w:rsid w:val="00F67A8B"/>
    <w:pPr>
      <w:numPr>
        <w:ilvl w:val="8"/>
        <w:numId w:val="6"/>
      </w:num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F67A8B"/>
  </w:style>
  <w:style w:type="character" w:customStyle="1" w:styleId="WW8Num2z0">
    <w:name w:val="WW8Num2z0"/>
    <w:rsid w:val="00F67A8B"/>
  </w:style>
  <w:style w:type="character" w:customStyle="1" w:styleId="WW8Num2z1">
    <w:name w:val="WW8Num2z1"/>
    <w:rsid w:val="00F67A8B"/>
  </w:style>
  <w:style w:type="character" w:customStyle="1" w:styleId="WW8Num2z2">
    <w:name w:val="WW8Num2z2"/>
    <w:rsid w:val="00F67A8B"/>
  </w:style>
  <w:style w:type="character" w:customStyle="1" w:styleId="WW8Num2z3">
    <w:name w:val="WW8Num2z3"/>
    <w:rsid w:val="00F67A8B"/>
  </w:style>
  <w:style w:type="character" w:customStyle="1" w:styleId="WW8Num2z4">
    <w:name w:val="WW8Num2z4"/>
    <w:rsid w:val="00F67A8B"/>
  </w:style>
  <w:style w:type="character" w:customStyle="1" w:styleId="WW8Num2z5">
    <w:name w:val="WW8Num2z5"/>
    <w:rsid w:val="00F67A8B"/>
  </w:style>
  <w:style w:type="character" w:customStyle="1" w:styleId="WW8Num2z6">
    <w:name w:val="WW8Num2z6"/>
    <w:rsid w:val="00F67A8B"/>
  </w:style>
  <w:style w:type="character" w:customStyle="1" w:styleId="WW8Num2z7">
    <w:name w:val="WW8Num2z7"/>
    <w:rsid w:val="00F67A8B"/>
  </w:style>
  <w:style w:type="character" w:customStyle="1" w:styleId="WW8Num2z8">
    <w:name w:val="WW8Num2z8"/>
    <w:rsid w:val="00F67A8B"/>
  </w:style>
  <w:style w:type="character" w:customStyle="1" w:styleId="WW8Num3z0">
    <w:name w:val="WW8Num3z0"/>
    <w:rsid w:val="00F67A8B"/>
    <w:rPr>
      <w:rFonts w:ascii="Symbol" w:hAnsi="Symbol" w:cs="Symbol"/>
    </w:rPr>
  </w:style>
  <w:style w:type="character" w:customStyle="1" w:styleId="WW8Num3z1">
    <w:name w:val="WW8Num3z1"/>
    <w:rsid w:val="00F67A8B"/>
    <w:rPr>
      <w:rFonts w:ascii="Courier New" w:hAnsi="Courier New" w:cs="Courier New"/>
    </w:rPr>
  </w:style>
  <w:style w:type="character" w:customStyle="1" w:styleId="WW8Num3z2">
    <w:name w:val="WW8Num3z2"/>
    <w:rsid w:val="00F67A8B"/>
    <w:rPr>
      <w:rFonts w:ascii="Wingdings" w:hAnsi="Wingdings" w:cs="Wingdings"/>
    </w:rPr>
  </w:style>
  <w:style w:type="character" w:customStyle="1" w:styleId="WW8Num4z0">
    <w:name w:val="WW8Num4z0"/>
    <w:rsid w:val="00F67A8B"/>
    <w:rPr>
      <w:rFonts w:ascii="Symbol" w:hAnsi="Symbol" w:cs="Symbol"/>
    </w:rPr>
  </w:style>
  <w:style w:type="character" w:customStyle="1" w:styleId="WW8Num4z1">
    <w:name w:val="WW8Num4z1"/>
    <w:rsid w:val="00F67A8B"/>
    <w:rPr>
      <w:rFonts w:ascii="Courier New" w:hAnsi="Courier New" w:cs="Courier New"/>
    </w:rPr>
  </w:style>
  <w:style w:type="character" w:customStyle="1" w:styleId="WW8Num4z2">
    <w:name w:val="WW8Num4z2"/>
    <w:rsid w:val="00F67A8B"/>
    <w:rPr>
      <w:rFonts w:ascii="Wingdings" w:hAnsi="Wingdings" w:cs="Wingdings"/>
    </w:rPr>
  </w:style>
  <w:style w:type="character" w:customStyle="1" w:styleId="Fontepargpadro1">
    <w:name w:val="Fonte parág. padrão1"/>
    <w:rsid w:val="00F67A8B"/>
  </w:style>
  <w:style w:type="character" w:styleId="Hiperlink">
    <w:name w:val="Hyperlink"/>
    <w:uiPriority w:val="99"/>
    <w:rsid w:val="00F67A8B"/>
  </w:style>
  <w:style w:type="character" w:customStyle="1" w:styleId="A3">
    <w:name w:val="A3"/>
    <w:rsid w:val="00F67A8B"/>
  </w:style>
  <w:style w:type="character" w:customStyle="1" w:styleId="msosubtitle0">
    <w:name w:val="msosubtitle"/>
    <w:basedOn w:val="Fontepargpadro1"/>
    <w:rsid w:val="00F67A8B"/>
  </w:style>
  <w:style w:type="character" w:styleId="nfase">
    <w:name w:val="Emphasis"/>
    <w:qFormat/>
    <w:rsid w:val="00F67A8B"/>
    <w:rPr>
      <w:i/>
      <w:iCs/>
    </w:rPr>
  </w:style>
  <w:style w:type="character" w:styleId="NmerodaPgina">
    <w:name w:val="page number"/>
    <w:basedOn w:val="Fontepargpadro1"/>
    <w:rsid w:val="00F67A8B"/>
  </w:style>
  <w:style w:type="character" w:customStyle="1" w:styleId="FootnoteCharacters">
    <w:name w:val="Footnote Characters"/>
    <w:rsid w:val="00F67A8B"/>
    <w:rPr>
      <w:vertAlign w:val="superscript"/>
    </w:rPr>
  </w:style>
  <w:style w:type="character" w:customStyle="1" w:styleId="sehl">
    <w:name w:val="sehl"/>
    <w:rsid w:val="00F67A8B"/>
  </w:style>
  <w:style w:type="character" w:styleId="Forte">
    <w:name w:val="Strong"/>
    <w:qFormat/>
    <w:rsid w:val="00F67A8B"/>
    <w:rPr>
      <w:b/>
      <w:bCs/>
    </w:rPr>
  </w:style>
  <w:style w:type="character" w:customStyle="1" w:styleId="style6">
    <w:name w:val="style6"/>
    <w:basedOn w:val="Fontepargpadro1"/>
    <w:rsid w:val="00F67A8B"/>
  </w:style>
  <w:style w:type="character" w:customStyle="1" w:styleId="highlightedsearchterm">
    <w:name w:val="highlightedsearchterm"/>
    <w:basedOn w:val="Fontepargpadro1"/>
    <w:rsid w:val="00F67A8B"/>
  </w:style>
  <w:style w:type="character" w:customStyle="1" w:styleId="Corpodetexto2Char">
    <w:name w:val="Corpo de texto 2 Char"/>
    <w:rsid w:val="00F67A8B"/>
    <w:rPr>
      <w:sz w:val="24"/>
      <w:szCs w:val="24"/>
    </w:rPr>
  </w:style>
  <w:style w:type="character" w:styleId="NmerodaLinha">
    <w:name w:val="line number"/>
    <w:rsid w:val="00F67A8B"/>
  </w:style>
  <w:style w:type="character" w:customStyle="1" w:styleId="TextodebaloChar">
    <w:name w:val="Texto de balão Char"/>
    <w:rsid w:val="00F67A8B"/>
  </w:style>
  <w:style w:type="character" w:customStyle="1" w:styleId="a">
    <w:name w:val="a"/>
    <w:basedOn w:val="Fontepargpadro1"/>
    <w:rsid w:val="00F67A8B"/>
  </w:style>
  <w:style w:type="character" w:customStyle="1" w:styleId="Recuodecorpodetexto2Char">
    <w:name w:val="Recuo de corpo de texto 2 Char"/>
    <w:basedOn w:val="Fontepargpadro1"/>
    <w:rsid w:val="00F67A8B"/>
  </w:style>
  <w:style w:type="character" w:customStyle="1" w:styleId="nw">
    <w:name w:val="nw"/>
    <w:basedOn w:val="Fontepargpadro1"/>
    <w:rsid w:val="00F67A8B"/>
  </w:style>
  <w:style w:type="character" w:customStyle="1" w:styleId="RefernciasChar">
    <w:name w:val="Referências Char"/>
    <w:rsid w:val="00F67A8B"/>
    <w:rPr>
      <w:sz w:val="24"/>
      <w:szCs w:val="24"/>
    </w:rPr>
  </w:style>
  <w:style w:type="character" w:customStyle="1" w:styleId="apple-style-span">
    <w:name w:val="apple-style-span"/>
    <w:basedOn w:val="Fontepargpadro1"/>
    <w:rsid w:val="00F67A8B"/>
  </w:style>
  <w:style w:type="character" w:customStyle="1" w:styleId="IndexLink">
    <w:name w:val="Index Link"/>
    <w:rsid w:val="00F67A8B"/>
  </w:style>
  <w:style w:type="paragraph" w:customStyle="1" w:styleId="Heading">
    <w:name w:val="Heading"/>
    <w:basedOn w:val="Normal"/>
    <w:next w:val="Corpodetexto"/>
    <w:rsid w:val="00F67A8B"/>
    <w:pPr>
      <w:keepNext/>
      <w:spacing w:before="240" w:after="120"/>
    </w:pPr>
  </w:style>
  <w:style w:type="paragraph" w:styleId="Corpodetexto">
    <w:name w:val="Body Text"/>
    <w:basedOn w:val="Normal"/>
    <w:rsid w:val="00F67A8B"/>
    <w:pPr>
      <w:spacing w:after="120"/>
    </w:pPr>
  </w:style>
  <w:style w:type="paragraph" w:styleId="Lista">
    <w:name w:val="List"/>
    <w:basedOn w:val="Corpodetexto"/>
    <w:rsid w:val="00F67A8B"/>
    <w:rPr>
      <w:rFonts w:cs="Lohit Hindi"/>
    </w:rPr>
  </w:style>
  <w:style w:type="paragraph" w:styleId="Legenda">
    <w:name w:val="caption"/>
    <w:basedOn w:val="Normal"/>
    <w:qFormat/>
    <w:rsid w:val="00F67A8B"/>
    <w:pPr>
      <w:suppressLineNumbers/>
      <w:spacing w:before="120" w:after="120"/>
    </w:pPr>
  </w:style>
  <w:style w:type="paragraph" w:customStyle="1" w:styleId="Index">
    <w:name w:val="Index"/>
    <w:basedOn w:val="Normal"/>
    <w:rsid w:val="00F67A8B"/>
    <w:pPr>
      <w:suppressLineNumbers/>
    </w:pPr>
    <w:rPr>
      <w:rFonts w:cs="Lohit Hindi"/>
    </w:rPr>
  </w:style>
  <w:style w:type="paragraph" w:styleId="NormalWeb">
    <w:name w:val="Normal (Web)"/>
    <w:basedOn w:val="Normal"/>
    <w:uiPriority w:val="99"/>
    <w:rsid w:val="00F67A8B"/>
    <w:pPr>
      <w:spacing w:before="280" w:after="280"/>
    </w:pPr>
  </w:style>
  <w:style w:type="paragraph" w:customStyle="1" w:styleId="texto">
    <w:name w:val="texto"/>
    <w:basedOn w:val="Normal"/>
    <w:rsid w:val="00F67A8B"/>
    <w:pPr>
      <w:spacing w:before="280" w:after="280"/>
    </w:pPr>
  </w:style>
  <w:style w:type="paragraph" w:customStyle="1" w:styleId="refernciasbibliogrficas">
    <w:name w:val="refernciasbibliogrficas"/>
    <w:basedOn w:val="Normal"/>
    <w:rsid w:val="00F67A8B"/>
    <w:pPr>
      <w:spacing w:before="280" w:after="280"/>
    </w:pPr>
  </w:style>
  <w:style w:type="paragraph" w:styleId="Recuodecorpodetexto">
    <w:name w:val="Body Text Indent"/>
    <w:basedOn w:val="Normal"/>
    <w:rsid w:val="00F67A8B"/>
    <w:pPr>
      <w:ind w:firstLine="1134"/>
    </w:pPr>
    <w:rPr>
      <w:sz w:val="28"/>
    </w:rPr>
  </w:style>
  <w:style w:type="paragraph" w:styleId="Cabealho">
    <w:name w:val="header"/>
    <w:basedOn w:val="Normal"/>
    <w:rsid w:val="00F67A8B"/>
    <w:pPr>
      <w:tabs>
        <w:tab w:val="center" w:pos="4252"/>
        <w:tab w:val="right" w:pos="8504"/>
      </w:tabs>
    </w:pPr>
  </w:style>
  <w:style w:type="paragraph" w:customStyle="1" w:styleId="msofooter1">
    <w:name w:val="msofooter1"/>
    <w:basedOn w:val="Normal"/>
    <w:rsid w:val="00F67A8B"/>
    <w:pPr>
      <w:tabs>
        <w:tab w:val="center" w:pos="4419"/>
        <w:tab w:val="right" w:pos="8838"/>
      </w:tabs>
    </w:pPr>
    <w:rPr>
      <w:sz w:val="20"/>
    </w:rPr>
  </w:style>
  <w:style w:type="paragraph" w:styleId="Rodap">
    <w:name w:val="footer"/>
    <w:basedOn w:val="Normal"/>
    <w:rsid w:val="00F67A8B"/>
    <w:pPr>
      <w:tabs>
        <w:tab w:val="center" w:pos="4252"/>
        <w:tab w:val="right" w:pos="8504"/>
      </w:tabs>
    </w:pPr>
  </w:style>
  <w:style w:type="paragraph" w:styleId="Textodenotaderodap">
    <w:name w:val="footnote text"/>
    <w:basedOn w:val="Normal"/>
    <w:link w:val="TextodenotaderodapChar"/>
    <w:uiPriority w:val="99"/>
    <w:rsid w:val="00F67A8B"/>
    <w:rPr>
      <w:sz w:val="20"/>
    </w:rPr>
  </w:style>
  <w:style w:type="paragraph" w:customStyle="1" w:styleId="Corpodetexto21">
    <w:name w:val="Corpo de texto 21"/>
    <w:basedOn w:val="Normal"/>
    <w:rsid w:val="00F67A8B"/>
    <w:pPr>
      <w:spacing w:after="120" w:line="480" w:lineRule="auto"/>
    </w:pPr>
  </w:style>
  <w:style w:type="paragraph" w:styleId="Textodebalo">
    <w:name w:val="Balloon Text"/>
    <w:basedOn w:val="Normal"/>
    <w:rsid w:val="00F67A8B"/>
  </w:style>
  <w:style w:type="paragraph" w:styleId="Sumrio2">
    <w:name w:val="toc 2"/>
    <w:basedOn w:val="Normal"/>
    <w:next w:val="Normal"/>
    <w:uiPriority w:val="39"/>
    <w:rsid w:val="00F67A8B"/>
    <w:pPr>
      <w:tabs>
        <w:tab w:val="left" w:pos="567"/>
        <w:tab w:val="right" w:leader="dot" w:pos="9062"/>
      </w:tabs>
    </w:pPr>
  </w:style>
  <w:style w:type="paragraph" w:styleId="Sumrio1">
    <w:name w:val="toc 1"/>
    <w:basedOn w:val="Normal"/>
    <w:next w:val="Normal"/>
    <w:uiPriority w:val="39"/>
    <w:rsid w:val="00F67A8B"/>
    <w:pPr>
      <w:tabs>
        <w:tab w:val="left" w:pos="567"/>
        <w:tab w:val="right" w:leader="dot" w:pos="9062"/>
      </w:tabs>
      <w:spacing w:before="240"/>
    </w:pPr>
  </w:style>
  <w:style w:type="paragraph" w:customStyle="1" w:styleId="Recuodecorpodetexto21">
    <w:name w:val="Recuo de corpo de texto 21"/>
    <w:basedOn w:val="Normal"/>
    <w:rsid w:val="00F67A8B"/>
    <w:pPr>
      <w:spacing w:after="120" w:line="480" w:lineRule="auto"/>
      <w:ind w:left="283"/>
    </w:pPr>
  </w:style>
  <w:style w:type="paragraph" w:styleId="PargrafodaLista">
    <w:name w:val="List Paragraph"/>
    <w:basedOn w:val="Normal"/>
    <w:rsid w:val="00F67A8B"/>
    <w:pPr>
      <w:spacing w:after="200" w:line="276" w:lineRule="auto"/>
      <w:ind w:left="720"/>
      <w:contextualSpacing/>
    </w:pPr>
  </w:style>
  <w:style w:type="paragraph" w:customStyle="1" w:styleId="pj">
    <w:name w:val="pj"/>
    <w:basedOn w:val="Normal"/>
    <w:rsid w:val="00F67A8B"/>
    <w:pPr>
      <w:spacing w:before="280" w:after="280"/>
    </w:pPr>
  </w:style>
  <w:style w:type="paragraph" w:styleId="Sumrio3">
    <w:name w:val="toc 3"/>
    <w:basedOn w:val="Normal"/>
    <w:next w:val="Normal"/>
    <w:uiPriority w:val="39"/>
    <w:rsid w:val="00F67A8B"/>
    <w:pPr>
      <w:tabs>
        <w:tab w:val="left" w:pos="720"/>
        <w:tab w:val="right" w:leader="dot" w:pos="9062"/>
      </w:tabs>
    </w:pPr>
  </w:style>
  <w:style w:type="paragraph" w:customStyle="1" w:styleId="Ttulo112pt">
    <w:name w:val="Título 1 + 12 pt"/>
    <w:basedOn w:val="Ttulo1"/>
    <w:rsid w:val="00F67A8B"/>
    <w:pPr>
      <w:numPr>
        <w:numId w:val="0"/>
      </w:numPr>
      <w:spacing w:before="280" w:after="0"/>
      <w:ind w:left="431" w:hanging="431"/>
    </w:pPr>
  </w:style>
  <w:style w:type="paragraph" w:customStyle="1" w:styleId="Default">
    <w:name w:val="Default"/>
    <w:rsid w:val="00F67A8B"/>
    <w:pPr>
      <w:suppressAutoHyphens/>
      <w:autoSpaceDE w:val="0"/>
      <w:ind w:left="714" w:hanging="357"/>
      <w:jc w:val="both"/>
    </w:pPr>
  </w:style>
  <w:style w:type="paragraph" w:customStyle="1" w:styleId="Standard">
    <w:name w:val="Standard"/>
    <w:rsid w:val="00F67A8B"/>
    <w:pPr>
      <w:widowControl w:val="0"/>
      <w:suppressAutoHyphens/>
      <w:textAlignment w:val="baseline"/>
    </w:pPr>
  </w:style>
  <w:style w:type="paragraph" w:customStyle="1" w:styleId="TableContents">
    <w:name w:val="Table Contents"/>
    <w:basedOn w:val="Standard"/>
    <w:rsid w:val="00F67A8B"/>
    <w:pPr>
      <w:suppressLineNumbers/>
    </w:pPr>
  </w:style>
  <w:style w:type="paragraph" w:customStyle="1" w:styleId="EstiloTtulo112ptAntes5pt">
    <w:name w:val="Estilo Título 1 + 12 pt + Antes:  5 pt"/>
    <w:basedOn w:val="Ttulo112pt"/>
    <w:rsid w:val="00F67A8B"/>
  </w:style>
  <w:style w:type="paragraph" w:customStyle="1" w:styleId="Legenda1">
    <w:name w:val="Legenda1"/>
    <w:basedOn w:val="Normal"/>
    <w:next w:val="Normal"/>
    <w:rsid w:val="00F67A8B"/>
    <w:pPr>
      <w:spacing w:after="120"/>
      <w:jc w:val="center"/>
    </w:pPr>
  </w:style>
  <w:style w:type="paragraph" w:customStyle="1" w:styleId="Referncias">
    <w:name w:val="Referências"/>
    <w:basedOn w:val="Normal"/>
    <w:rsid w:val="00F67A8B"/>
    <w:pPr>
      <w:autoSpaceDE w:val="0"/>
      <w:spacing w:line="240" w:lineRule="auto"/>
    </w:pPr>
  </w:style>
  <w:style w:type="paragraph" w:customStyle="1" w:styleId="ndicedeilustraes1">
    <w:name w:val="Índice de ilustrações1"/>
    <w:basedOn w:val="Normal"/>
    <w:next w:val="Normal"/>
    <w:rsid w:val="00F67A8B"/>
  </w:style>
  <w:style w:type="paragraph" w:styleId="Sumrio4">
    <w:name w:val="toc 4"/>
    <w:basedOn w:val="Index"/>
    <w:rsid w:val="00F67A8B"/>
    <w:pPr>
      <w:tabs>
        <w:tab w:val="right" w:leader="dot" w:pos="9123"/>
      </w:tabs>
      <w:ind w:left="849"/>
    </w:pPr>
  </w:style>
  <w:style w:type="paragraph" w:styleId="Sumrio5">
    <w:name w:val="toc 5"/>
    <w:basedOn w:val="Index"/>
    <w:rsid w:val="00F67A8B"/>
    <w:pPr>
      <w:tabs>
        <w:tab w:val="right" w:leader="dot" w:pos="8840"/>
      </w:tabs>
      <w:ind w:left="1132"/>
    </w:pPr>
  </w:style>
  <w:style w:type="paragraph" w:styleId="Sumrio6">
    <w:name w:val="toc 6"/>
    <w:basedOn w:val="Index"/>
    <w:rsid w:val="00F67A8B"/>
    <w:pPr>
      <w:tabs>
        <w:tab w:val="right" w:leader="dot" w:pos="8557"/>
      </w:tabs>
      <w:ind w:left="1415"/>
    </w:pPr>
  </w:style>
  <w:style w:type="paragraph" w:styleId="Sumrio7">
    <w:name w:val="toc 7"/>
    <w:basedOn w:val="Index"/>
    <w:rsid w:val="00F67A8B"/>
    <w:pPr>
      <w:tabs>
        <w:tab w:val="right" w:leader="dot" w:pos="8274"/>
      </w:tabs>
      <w:ind w:left="1698"/>
    </w:pPr>
  </w:style>
  <w:style w:type="paragraph" w:styleId="Sumrio8">
    <w:name w:val="toc 8"/>
    <w:basedOn w:val="Index"/>
    <w:rsid w:val="00F67A8B"/>
    <w:pPr>
      <w:tabs>
        <w:tab w:val="right" w:leader="dot" w:pos="7991"/>
      </w:tabs>
      <w:ind w:left="1981"/>
    </w:pPr>
  </w:style>
  <w:style w:type="paragraph" w:styleId="Sumrio9">
    <w:name w:val="toc 9"/>
    <w:basedOn w:val="Index"/>
    <w:rsid w:val="00F67A8B"/>
    <w:pPr>
      <w:tabs>
        <w:tab w:val="right" w:leader="dot" w:pos="7708"/>
      </w:tabs>
      <w:ind w:left="2264"/>
    </w:pPr>
  </w:style>
  <w:style w:type="paragraph" w:customStyle="1" w:styleId="Contents10">
    <w:name w:val="Contents 10"/>
    <w:basedOn w:val="Index"/>
    <w:rsid w:val="00F67A8B"/>
    <w:pPr>
      <w:tabs>
        <w:tab w:val="right" w:leader="dot" w:pos="7425"/>
      </w:tabs>
      <w:ind w:left="2547"/>
    </w:pPr>
  </w:style>
  <w:style w:type="paragraph" w:customStyle="1" w:styleId="TableHeading">
    <w:name w:val="Table Heading"/>
    <w:basedOn w:val="TableContents"/>
    <w:rsid w:val="00F67A8B"/>
    <w:pPr>
      <w:jc w:val="center"/>
    </w:pPr>
    <w:rPr>
      <w:b/>
      <w:bCs/>
    </w:rPr>
  </w:style>
  <w:style w:type="paragraph" w:customStyle="1" w:styleId="HeaderLeft">
    <w:name w:val="Header Left"/>
    <w:basedOn w:val="Normal"/>
    <w:rsid w:val="00F67A8B"/>
    <w:pPr>
      <w:suppressLineNumbers/>
      <w:tabs>
        <w:tab w:val="center" w:pos="4535"/>
        <w:tab w:val="right" w:pos="9071"/>
      </w:tabs>
    </w:pPr>
  </w:style>
  <w:style w:type="paragraph" w:customStyle="1" w:styleId="LO-normal">
    <w:name w:val="LO-normal"/>
    <w:rsid w:val="00C325FF"/>
    <w:pPr>
      <w:keepNext/>
      <w:suppressAutoHyphens/>
    </w:pPr>
    <w:rPr>
      <w:rFonts w:ascii="Calibri" w:eastAsia="Calibri" w:hAnsi="Calibri" w:cs="Calibri"/>
      <w:color w:val="000000"/>
      <w:sz w:val="24"/>
      <w:szCs w:val="24"/>
      <w:lang w:val="en-US" w:eastAsia="zh-CN" w:bidi="hi-IN"/>
    </w:rPr>
  </w:style>
  <w:style w:type="paragraph" w:styleId="Textodecomentrio">
    <w:name w:val="annotation text"/>
    <w:basedOn w:val="Normal"/>
    <w:link w:val="TextodecomentrioChar"/>
    <w:uiPriority w:val="99"/>
    <w:semiHidden/>
    <w:unhideWhenUsed/>
    <w:rsid w:val="00C325FF"/>
    <w:pPr>
      <w:keepNext/>
      <w:spacing w:line="240" w:lineRule="auto"/>
    </w:pPr>
    <w:rPr>
      <w:rFonts w:ascii="Calibri" w:eastAsia="Calibri" w:hAnsi="Calibri" w:cs="Mangal"/>
      <w:color w:val="000000"/>
      <w:szCs w:val="21"/>
      <w:lang w:eastAsia="zh-CN" w:bidi="hi-IN"/>
    </w:rPr>
  </w:style>
  <w:style w:type="character" w:customStyle="1" w:styleId="TextodecomentrioChar">
    <w:name w:val="Texto de comentário Char"/>
    <w:link w:val="Textodecomentrio"/>
    <w:uiPriority w:val="99"/>
    <w:semiHidden/>
    <w:rsid w:val="00C325FF"/>
    <w:rPr>
      <w:rFonts w:ascii="Calibri" w:eastAsia="Calibri" w:hAnsi="Calibri" w:cs="Mangal"/>
      <w:color w:val="000000"/>
      <w:sz w:val="24"/>
      <w:szCs w:val="21"/>
      <w:lang w:eastAsia="zh-CN" w:bidi="hi-IN"/>
    </w:rPr>
  </w:style>
  <w:style w:type="character" w:styleId="Refdecomentrio">
    <w:name w:val="annotation reference"/>
    <w:uiPriority w:val="99"/>
    <w:semiHidden/>
    <w:unhideWhenUsed/>
    <w:rsid w:val="00C325FF"/>
    <w:rPr>
      <w:sz w:val="18"/>
      <w:szCs w:val="18"/>
    </w:rPr>
  </w:style>
  <w:style w:type="character" w:customStyle="1" w:styleId="TextodenotaderodapChar">
    <w:name w:val="Texto de nota de rodapé Char"/>
    <w:link w:val="Textodenotaderodap"/>
    <w:uiPriority w:val="99"/>
    <w:rsid w:val="00C325FF"/>
    <w:rPr>
      <w:rFonts w:ascii="Arial" w:hAnsi="Arial"/>
    </w:rPr>
  </w:style>
  <w:style w:type="character" w:styleId="Refdenotaderodap">
    <w:name w:val="footnote reference"/>
    <w:uiPriority w:val="99"/>
    <w:unhideWhenUsed/>
    <w:rsid w:val="00C325FF"/>
    <w:rPr>
      <w:vertAlign w:val="superscript"/>
    </w:rPr>
  </w:style>
  <w:style w:type="paragraph" w:styleId="ndicedeilustraes">
    <w:name w:val="table of figures"/>
    <w:basedOn w:val="Normal"/>
    <w:next w:val="Normal"/>
    <w:uiPriority w:val="99"/>
    <w:unhideWhenUsed/>
    <w:rsid w:val="00852F47"/>
  </w:style>
  <w:style w:type="paragraph" w:customStyle="1" w:styleId="ColorfulList-Accent11">
    <w:name w:val="Colorful List - Accent 11"/>
    <w:basedOn w:val="Normal"/>
    <w:uiPriority w:val="34"/>
    <w:qFormat/>
    <w:rsid w:val="00D91749"/>
    <w:pPr>
      <w:keepNext/>
      <w:suppressAutoHyphens w:val="0"/>
      <w:spacing w:after="200" w:line="276" w:lineRule="auto"/>
      <w:ind w:left="720" w:firstLine="708"/>
      <w:contextualSpacing/>
      <w:outlineLvl w:val="2"/>
    </w:pPr>
    <w:rPr>
      <w:rFonts w:ascii="Calibri" w:eastAsia="Calibri" w:hAnsi="Calibri" w:cs="Arial"/>
      <w:sz w:val="22"/>
      <w:szCs w:val="22"/>
      <w:lang w:eastAsia="en-US"/>
    </w:rPr>
  </w:style>
  <w:style w:type="table" w:styleId="Tabelacomgrade">
    <w:name w:val="Table Grid"/>
    <w:basedOn w:val="Tabelanormal"/>
    <w:uiPriority w:val="39"/>
    <w:rsid w:val="004853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adedeTabelaClaro">
    <w:name w:val="Grid Table Light"/>
    <w:basedOn w:val="Tabelanormal"/>
    <w:uiPriority w:val="40"/>
    <w:rsid w:val="00F567D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elaSimples1">
    <w:name w:val="Plain Table 1"/>
    <w:basedOn w:val="Tabelanormal"/>
    <w:uiPriority w:val="41"/>
    <w:rsid w:val="00F567D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2">
    <w:name w:val="Plain Table 2"/>
    <w:basedOn w:val="Tabelanormal"/>
    <w:uiPriority w:val="42"/>
    <w:rsid w:val="00F567D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773380">
      <w:bodyDiv w:val="1"/>
      <w:marLeft w:val="0"/>
      <w:marRight w:val="0"/>
      <w:marTop w:val="0"/>
      <w:marBottom w:val="0"/>
      <w:divBdr>
        <w:top w:val="none" w:sz="0" w:space="0" w:color="auto"/>
        <w:left w:val="none" w:sz="0" w:space="0" w:color="auto"/>
        <w:bottom w:val="none" w:sz="0" w:space="0" w:color="auto"/>
        <w:right w:val="none" w:sz="0" w:space="0" w:color="auto"/>
      </w:divBdr>
      <w:divsChild>
        <w:div w:id="215507206">
          <w:marLeft w:val="0"/>
          <w:marRight w:val="0"/>
          <w:marTop w:val="0"/>
          <w:marBottom w:val="0"/>
          <w:divBdr>
            <w:top w:val="none" w:sz="0" w:space="0" w:color="auto"/>
            <w:left w:val="none" w:sz="0" w:space="0" w:color="auto"/>
            <w:bottom w:val="none" w:sz="0" w:space="0" w:color="auto"/>
            <w:right w:val="none" w:sz="0" w:space="0" w:color="auto"/>
          </w:divBdr>
          <w:divsChild>
            <w:div w:id="391316762">
              <w:marLeft w:val="0"/>
              <w:marRight w:val="0"/>
              <w:marTop w:val="0"/>
              <w:marBottom w:val="0"/>
              <w:divBdr>
                <w:top w:val="none" w:sz="0" w:space="0" w:color="auto"/>
                <w:left w:val="none" w:sz="0" w:space="0" w:color="auto"/>
                <w:bottom w:val="none" w:sz="0" w:space="0" w:color="auto"/>
                <w:right w:val="none" w:sz="0" w:space="0" w:color="auto"/>
              </w:divBdr>
              <w:divsChild>
                <w:div w:id="1821270567">
                  <w:marLeft w:val="0"/>
                  <w:marRight w:val="0"/>
                  <w:marTop w:val="0"/>
                  <w:marBottom w:val="0"/>
                  <w:divBdr>
                    <w:top w:val="none" w:sz="0" w:space="0" w:color="auto"/>
                    <w:left w:val="none" w:sz="0" w:space="0" w:color="auto"/>
                    <w:bottom w:val="none" w:sz="0" w:space="0" w:color="auto"/>
                    <w:right w:val="none" w:sz="0" w:space="0" w:color="auto"/>
                  </w:divBdr>
                </w:div>
              </w:divsChild>
            </w:div>
            <w:div w:id="619340504">
              <w:marLeft w:val="0"/>
              <w:marRight w:val="0"/>
              <w:marTop w:val="0"/>
              <w:marBottom w:val="0"/>
              <w:divBdr>
                <w:top w:val="none" w:sz="0" w:space="0" w:color="auto"/>
                <w:left w:val="none" w:sz="0" w:space="0" w:color="auto"/>
                <w:bottom w:val="none" w:sz="0" w:space="0" w:color="auto"/>
                <w:right w:val="none" w:sz="0" w:space="0" w:color="auto"/>
              </w:divBdr>
              <w:divsChild>
                <w:div w:id="9314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43201">
      <w:bodyDiv w:val="1"/>
      <w:marLeft w:val="0"/>
      <w:marRight w:val="0"/>
      <w:marTop w:val="0"/>
      <w:marBottom w:val="0"/>
      <w:divBdr>
        <w:top w:val="none" w:sz="0" w:space="0" w:color="auto"/>
        <w:left w:val="none" w:sz="0" w:space="0" w:color="auto"/>
        <w:bottom w:val="none" w:sz="0" w:space="0" w:color="auto"/>
        <w:right w:val="none" w:sz="0" w:space="0" w:color="auto"/>
      </w:divBdr>
      <w:divsChild>
        <w:div w:id="1207179432">
          <w:marLeft w:val="0"/>
          <w:marRight w:val="0"/>
          <w:marTop w:val="0"/>
          <w:marBottom w:val="0"/>
          <w:divBdr>
            <w:top w:val="none" w:sz="0" w:space="0" w:color="auto"/>
            <w:left w:val="none" w:sz="0" w:space="0" w:color="auto"/>
            <w:bottom w:val="none" w:sz="0" w:space="0" w:color="auto"/>
            <w:right w:val="none" w:sz="0" w:space="0" w:color="auto"/>
          </w:divBdr>
          <w:divsChild>
            <w:div w:id="579565077">
              <w:marLeft w:val="0"/>
              <w:marRight w:val="0"/>
              <w:marTop w:val="0"/>
              <w:marBottom w:val="0"/>
              <w:divBdr>
                <w:top w:val="none" w:sz="0" w:space="0" w:color="auto"/>
                <w:left w:val="none" w:sz="0" w:space="0" w:color="auto"/>
                <w:bottom w:val="none" w:sz="0" w:space="0" w:color="auto"/>
                <w:right w:val="none" w:sz="0" w:space="0" w:color="auto"/>
              </w:divBdr>
              <w:divsChild>
                <w:div w:id="1795712241">
                  <w:marLeft w:val="0"/>
                  <w:marRight w:val="0"/>
                  <w:marTop w:val="0"/>
                  <w:marBottom w:val="0"/>
                  <w:divBdr>
                    <w:top w:val="none" w:sz="0" w:space="0" w:color="auto"/>
                    <w:left w:val="none" w:sz="0" w:space="0" w:color="auto"/>
                    <w:bottom w:val="none" w:sz="0" w:space="0" w:color="auto"/>
                    <w:right w:val="none" w:sz="0" w:space="0" w:color="auto"/>
                  </w:divBdr>
                </w:div>
              </w:divsChild>
            </w:div>
            <w:div w:id="413236505">
              <w:marLeft w:val="0"/>
              <w:marRight w:val="0"/>
              <w:marTop w:val="0"/>
              <w:marBottom w:val="0"/>
              <w:divBdr>
                <w:top w:val="none" w:sz="0" w:space="0" w:color="auto"/>
                <w:left w:val="none" w:sz="0" w:space="0" w:color="auto"/>
                <w:bottom w:val="none" w:sz="0" w:space="0" w:color="auto"/>
                <w:right w:val="none" w:sz="0" w:space="0" w:color="auto"/>
              </w:divBdr>
              <w:divsChild>
                <w:div w:id="9609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hyperlink" Target="https://www.google.com.br/mobile/play/" TargetMode="External"/><Relationship Id="rId29" Type="http://schemas.openxmlformats.org/officeDocument/2006/relationships/hyperlink" Target="http://www.tiobe.com/index.php/content/paperinfo/tpci/index.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5.xml"/><Relationship Id="rId31" Type="http://schemas.openxmlformats.org/officeDocument/2006/relationships/header" Target="header6.xml"/><Relationship Id="rId32" Type="http://schemas.openxmlformats.org/officeDocument/2006/relationships/footer" Target="footer7.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footer" Target="footer8.xml"/><Relationship Id="rId34" Type="http://schemas.openxmlformats.org/officeDocument/2006/relationships/header" Target="header7.xml"/><Relationship Id="rId35" Type="http://schemas.openxmlformats.org/officeDocument/2006/relationships/footer" Target="footer9.xml"/><Relationship Id="rId36"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header" Target="header4.xml"/><Relationship Id="rId17" Type="http://schemas.openxmlformats.org/officeDocument/2006/relationships/footer" Target="footer6.xml"/><Relationship Id="rId18" Type="http://schemas.openxmlformats.org/officeDocument/2006/relationships/image" Target="media/image1.jpeg"/><Relationship Id="rId19" Type="http://schemas.openxmlformats.org/officeDocument/2006/relationships/image" Target="media/image2.jpg"/><Relationship Id="rId3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6D4C04-A196-9746-BCED-E5ABFE852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41</Pages>
  <Words>7119</Words>
  <Characters>38448</Characters>
  <Application>Microsoft Macintosh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SECRETARIA DE EDUCAÇÃO A DISTÂNCIA – SEED/MEC</vt:lpstr>
    </vt:vector>
  </TitlesOfParts>
  <Company/>
  <LinksUpToDate>false</LinksUpToDate>
  <CharactersWithSpaces>45477</CharactersWithSpaces>
  <SharedDoc>false</SharedDoc>
  <HLinks>
    <vt:vector size="96" baseType="variant">
      <vt:variant>
        <vt:i4>1441807</vt:i4>
      </vt:variant>
      <vt:variant>
        <vt:i4>92</vt:i4>
      </vt:variant>
      <vt:variant>
        <vt:i4>0</vt:i4>
      </vt:variant>
      <vt:variant>
        <vt:i4>5</vt:i4>
      </vt:variant>
      <vt:variant>
        <vt:lpwstr/>
      </vt:variant>
      <vt:variant>
        <vt:lpwstr>_Toc439101321</vt:lpwstr>
      </vt:variant>
      <vt:variant>
        <vt:i4>1441806</vt:i4>
      </vt:variant>
      <vt:variant>
        <vt:i4>86</vt:i4>
      </vt:variant>
      <vt:variant>
        <vt:i4>0</vt:i4>
      </vt:variant>
      <vt:variant>
        <vt:i4>5</vt:i4>
      </vt:variant>
      <vt:variant>
        <vt:lpwstr/>
      </vt:variant>
      <vt:variant>
        <vt:lpwstr>_Toc439101320</vt:lpwstr>
      </vt:variant>
      <vt:variant>
        <vt:i4>1376263</vt:i4>
      </vt:variant>
      <vt:variant>
        <vt:i4>80</vt:i4>
      </vt:variant>
      <vt:variant>
        <vt:i4>0</vt:i4>
      </vt:variant>
      <vt:variant>
        <vt:i4>5</vt:i4>
      </vt:variant>
      <vt:variant>
        <vt:lpwstr/>
      </vt:variant>
      <vt:variant>
        <vt:lpwstr>_Toc439101319</vt:lpwstr>
      </vt:variant>
      <vt:variant>
        <vt:i4>1376262</vt:i4>
      </vt:variant>
      <vt:variant>
        <vt:i4>74</vt:i4>
      </vt:variant>
      <vt:variant>
        <vt:i4>0</vt:i4>
      </vt:variant>
      <vt:variant>
        <vt:i4>5</vt:i4>
      </vt:variant>
      <vt:variant>
        <vt:lpwstr/>
      </vt:variant>
      <vt:variant>
        <vt:lpwstr>_Toc439101318</vt:lpwstr>
      </vt:variant>
      <vt:variant>
        <vt:i4>1376265</vt:i4>
      </vt:variant>
      <vt:variant>
        <vt:i4>68</vt:i4>
      </vt:variant>
      <vt:variant>
        <vt:i4>0</vt:i4>
      </vt:variant>
      <vt:variant>
        <vt:i4>5</vt:i4>
      </vt:variant>
      <vt:variant>
        <vt:lpwstr/>
      </vt:variant>
      <vt:variant>
        <vt:lpwstr>_Toc439101317</vt:lpwstr>
      </vt:variant>
      <vt:variant>
        <vt:i4>1376264</vt:i4>
      </vt:variant>
      <vt:variant>
        <vt:i4>62</vt:i4>
      </vt:variant>
      <vt:variant>
        <vt:i4>0</vt:i4>
      </vt:variant>
      <vt:variant>
        <vt:i4>5</vt:i4>
      </vt:variant>
      <vt:variant>
        <vt:lpwstr/>
      </vt:variant>
      <vt:variant>
        <vt:lpwstr>_Toc439101316</vt:lpwstr>
      </vt:variant>
      <vt:variant>
        <vt:i4>1376267</vt:i4>
      </vt:variant>
      <vt:variant>
        <vt:i4>56</vt:i4>
      </vt:variant>
      <vt:variant>
        <vt:i4>0</vt:i4>
      </vt:variant>
      <vt:variant>
        <vt:i4>5</vt:i4>
      </vt:variant>
      <vt:variant>
        <vt:lpwstr/>
      </vt:variant>
      <vt:variant>
        <vt:lpwstr>_Toc439101315</vt:lpwstr>
      </vt:variant>
      <vt:variant>
        <vt:i4>1376266</vt:i4>
      </vt:variant>
      <vt:variant>
        <vt:i4>50</vt:i4>
      </vt:variant>
      <vt:variant>
        <vt:i4>0</vt:i4>
      </vt:variant>
      <vt:variant>
        <vt:i4>5</vt:i4>
      </vt:variant>
      <vt:variant>
        <vt:lpwstr/>
      </vt:variant>
      <vt:variant>
        <vt:lpwstr>_Toc439101314</vt:lpwstr>
      </vt:variant>
      <vt:variant>
        <vt:i4>1376269</vt:i4>
      </vt:variant>
      <vt:variant>
        <vt:i4>44</vt:i4>
      </vt:variant>
      <vt:variant>
        <vt:i4>0</vt:i4>
      </vt:variant>
      <vt:variant>
        <vt:i4>5</vt:i4>
      </vt:variant>
      <vt:variant>
        <vt:lpwstr/>
      </vt:variant>
      <vt:variant>
        <vt:lpwstr>_Toc439101313</vt:lpwstr>
      </vt:variant>
      <vt:variant>
        <vt:i4>1376268</vt:i4>
      </vt:variant>
      <vt:variant>
        <vt:i4>38</vt:i4>
      </vt:variant>
      <vt:variant>
        <vt:i4>0</vt:i4>
      </vt:variant>
      <vt:variant>
        <vt:i4>5</vt:i4>
      </vt:variant>
      <vt:variant>
        <vt:lpwstr/>
      </vt:variant>
      <vt:variant>
        <vt:lpwstr>_Toc439101312</vt:lpwstr>
      </vt:variant>
      <vt:variant>
        <vt:i4>1376271</vt:i4>
      </vt:variant>
      <vt:variant>
        <vt:i4>32</vt:i4>
      </vt:variant>
      <vt:variant>
        <vt:i4>0</vt:i4>
      </vt:variant>
      <vt:variant>
        <vt:i4>5</vt:i4>
      </vt:variant>
      <vt:variant>
        <vt:lpwstr/>
      </vt:variant>
      <vt:variant>
        <vt:lpwstr>_Toc439101311</vt:lpwstr>
      </vt:variant>
      <vt:variant>
        <vt:i4>1376270</vt:i4>
      </vt:variant>
      <vt:variant>
        <vt:i4>26</vt:i4>
      </vt:variant>
      <vt:variant>
        <vt:i4>0</vt:i4>
      </vt:variant>
      <vt:variant>
        <vt:i4>5</vt:i4>
      </vt:variant>
      <vt:variant>
        <vt:lpwstr/>
      </vt:variant>
      <vt:variant>
        <vt:lpwstr>_Toc439101310</vt:lpwstr>
      </vt:variant>
      <vt:variant>
        <vt:i4>1310727</vt:i4>
      </vt:variant>
      <vt:variant>
        <vt:i4>20</vt:i4>
      </vt:variant>
      <vt:variant>
        <vt:i4>0</vt:i4>
      </vt:variant>
      <vt:variant>
        <vt:i4>5</vt:i4>
      </vt:variant>
      <vt:variant>
        <vt:lpwstr/>
      </vt:variant>
      <vt:variant>
        <vt:lpwstr>_Toc439101309</vt:lpwstr>
      </vt:variant>
      <vt:variant>
        <vt:i4>1310726</vt:i4>
      </vt:variant>
      <vt:variant>
        <vt:i4>14</vt:i4>
      </vt:variant>
      <vt:variant>
        <vt:i4>0</vt:i4>
      </vt:variant>
      <vt:variant>
        <vt:i4>5</vt:i4>
      </vt:variant>
      <vt:variant>
        <vt:lpwstr/>
      </vt:variant>
      <vt:variant>
        <vt:lpwstr>_Toc439101308</vt:lpwstr>
      </vt:variant>
      <vt:variant>
        <vt:i4>8257656</vt:i4>
      </vt:variant>
      <vt:variant>
        <vt:i4>8</vt:i4>
      </vt:variant>
      <vt:variant>
        <vt:i4>0</vt:i4>
      </vt:variant>
      <vt:variant>
        <vt:i4>5</vt:i4>
      </vt:variant>
      <vt:variant>
        <vt:lpwstr/>
      </vt:variant>
      <vt:variant>
        <vt:lpwstr>__RefHeading___Toc305428770</vt:lpwstr>
      </vt:variant>
      <vt:variant>
        <vt:i4>8192126</vt:i4>
      </vt:variant>
      <vt:variant>
        <vt:i4>2</vt:i4>
      </vt:variant>
      <vt:variant>
        <vt:i4>0</vt:i4>
      </vt:variant>
      <vt:variant>
        <vt:i4>5</vt:i4>
      </vt:variant>
      <vt:variant>
        <vt:lpwstr/>
      </vt:variant>
      <vt:variant>
        <vt:lpwstr>__RefHeading___Toc305428647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SECRETARIA DE EDUCAÇÃO A DISTÂNCIA – SEED/MEC</dc:title>
  <dc:subject/>
  <dc:creator>Antonio Rohden</dc:creator>
  <cp:keywords/>
  <dc:description/>
  <cp:lastModifiedBy>Rafael Prates</cp:lastModifiedBy>
  <cp:revision>57</cp:revision>
  <cp:lastPrinted>2011-10-18T10:46:00Z</cp:lastPrinted>
  <dcterms:created xsi:type="dcterms:W3CDTF">2015-12-28T23:45:00Z</dcterms:created>
  <dcterms:modified xsi:type="dcterms:W3CDTF">2016-01-10T06:32:00Z</dcterms:modified>
</cp:coreProperties>
</file>